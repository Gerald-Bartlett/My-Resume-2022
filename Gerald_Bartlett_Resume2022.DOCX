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29607878"/>
        <w:docPartObj>
          <w:docPartGallery w:val="Cover Pages"/>
          <w:docPartUnique/>
        </w:docPartObj>
      </w:sdtPr>
      <w:sdtEndPr/>
      <w:sdtContent>
        <w:p w14:paraId="03D0F8DC" w14:textId="46E64751" w:rsidR="00A37EEC" w:rsidRDefault="00A37EEC">
          <w:pPr>
            <w:spacing w:line="240" w:lineRule="auto"/>
          </w:pPr>
          <w:r>
            <w:rPr>
              <w:noProof/>
            </w:rPr>
            <mc:AlternateContent>
              <mc:Choice Requires="wps">
                <w:drawing>
                  <wp:anchor distT="0" distB="0" distL="114300" distR="114300" simplePos="0" relativeHeight="251660288" behindDoc="0" locked="0" layoutInCell="1" allowOverlap="1" wp14:anchorId="452EC4B2" wp14:editId="2E3CB077">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4977"/>
                                  <w:gridCol w:w="2068"/>
                                </w:tblGrid>
                                <w:tr w:rsidR="00A37EEC" w14:paraId="0CE33F22" w14:textId="77777777">
                                  <w:trPr>
                                    <w:jc w:val="center"/>
                                  </w:trPr>
                                  <w:tc>
                                    <w:tcPr>
                                      <w:tcW w:w="2568" w:type="pct"/>
                                      <w:vAlign w:val="center"/>
                                    </w:tcPr>
                                    <w:p w14:paraId="03F70E18" w14:textId="77777777" w:rsidR="00A37EEC" w:rsidRDefault="00A37EEC">
                                      <w:pPr>
                                        <w:jc w:val="right"/>
                                      </w:pPr>
                                      <w:r>
                                        <w:rPr>
                                          <w:noProof/>
                                        </w:rPr>
                                        <w:drawing>
                                          <wp:inline distT="0" distB="0" distL="0" distR="0" wp14:anchorId="1295F718" wp14:editId="15D721DB">
                                            <wp:extent cx="2703213" cy="302641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rotWithShape="1">
                                                    <a:blip r:embed="rId6">
                                                      <a:extLst>
                                                        <a:ext uri="{28A0092B-C50C-407E-A947-70E740481C1C}">
                                                          <a14:useLocalDpi xmlns:a14="http://schemas.microsoft.com/office/drawing/2010/main" val="0"/>
                                                        </a:ext>
                                                      </a:extLst>
                                                    </a:blip>
                                                    <a:srcRect l="1" t="-20377" r="-25826" b="-2563"/>
                                                    <a:stretch/>
                                                  </pic:blipFill>
                                                  <pic:spPr>
                                                    <a:xfrm>
                                                      <a:off x="0" y="0"/>
                                                      <a:ext cx="2807560" cy="3143232"/>
                                                    </a:xfrm>
                                                    <a:prstGeom prst="rect">
                                                      <a:avLst/>
                                                    </a:prstGeom>
                                                  </pic:spPr>
                                                </pic:pic>
                                              </a:graphicData>
                                            </a:graphic>
                                          </wp:inline>
                                        </w:drawing>
                                      </w:r>
                                    </w:p>
                                    <w:sdt>
                                      <w:sdtPr>
                                        <w:rPr>
                                          <w:rFonts w:ascii="Segoe UI" w:hAnsi="Segoe UI" w:cs="Segoe UI"/>
                                          <w:caps/>
                                          <w:color w:val="191919" w:themeColor="text1" w:themeTint="E6"/>
                                          <w:sz w:val="40"/>
                                          <w:szCs w:val="40"/>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7E46232" w14:textId="3C81BF06" w:rsidR="00A37EEC" w:rsidRPr="0035329C" w:rsidRDefault="00A37EEC" w:rsidP="00623A1C">
                                          <w:pPr>
                                            <w:pStyle w:val="NoSpacing"/>
                                            <w:spacing w:line="312" w:lineRule="auto"/>
                                            <w:jc w:val="center"/>
                                            <w:rPr>
                                              <w:rFonts w:ascii="Segoe UI" w:hAnsi="Segoe UI" w:cs="Segoe UI"/>
                                              <w:caps/>
                                              <w:color w:val="191919" w:themeColor="text1" w:themeTint="E6"/>
                                              <w:sz w:val="40"/>
                                              <w:szCs w:val="40"/>
                                            </w:rPr>
                                          </w:pPr>
                                          <w:r w:rsidRPr="0035329C">
                                            <w:rPr>
                                              <w:rFonts w:ascii="Segoe UI" w:hAnsi="Segoe UI" w:cs="Segoe UI"/>
                                              <w:caps/>
                                              <w:color w:val="191919" w:themeColor="text1" w:themeTint="E6"/>
                                              <w:sz w:val="40"/>
                                              <w:szCs w:val="40"/>
                                            </w:rPr>
                                            <w:t>Gerald Bartlett</w:t>
                                          </w:r>
                                        </w:p>
                                      </w:sdtContent>
                                    </w:sdt>
                                    <w:sdt>
                                      <w:sdtPr>
                                        <w:rPr>
                                          <w:rFonts w:ascii="Segoe UI" w:hAnsi="Segoe UI" w:cs="Segoe UI"/>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4F97E9D6" w14:textId="6737BCBA" w:rsidR="00A37EEC" w:rsidRDefault="00102BF2" w:rsidP="00623A1C">
                                          <w:pPr>
                                            <w:jc w:val="center"/>
                                          </w:pPr>
                                          <w:r w:rsidRPr="0035329C">
                                            <w:rPr>
                                              <w:rFonts w:ascii="Segoe UI" w:hAnsi="Segoe UI" w:cs="Segoe UI"/>
                                              <w:color w:val="000000" w:themeColor="text1"/>
                                            </w:rPr>
                                            <w:t xml:space="preserve">Full Stack </w:t>
                                          </w:r>
                                          <w:r w:rsidR="00A37EEC" w:rsidRPr="0035329C">
                                            <w:rPr>
                                              <w:rFonts w:ascii="Segoe UI" w:hAnsi="Segoe UI" w:cs="Segoe UI"/>
                                              <w:color w:val="000000" w:themeColor="text1"/>
                                            </w:rPr>
                                            <w:t>Developer</w:t>
                                          </w:r>
                                        </w:p>
                                      </w:sdtContent>
                                    </w:sdt>
                                  </w:tc>
                                  <w:tc>
                                    <w:tcPr>
                                      <w:tcW w:w="2432" w:type="pct"/>
                                      <w:vAlign w:val="center"/>
                                    </w:tcPr>
                                    <w:p w14:paraId="21903694" w14:textId="07E325C0" w:rsidR="00A37EEC" w:rsidRDefault="00A84A28">
                                      <w:pPr>
                                        <w:rPr>
                                          <w:rFonts w:ascii="Segoe UI" w:hAnsi="Segoe UI" w:cs="Segoe UI"/>
                                          <w:color w:val="000000" w:themeColor="text1"/>
                                        </w:rPr>
                                      </w:pPr>
                                      <w:sdt>
                                        <w:sdtPr>
                                          <w:rPr>
                                            <w:rFonts w:ascii="Segoe UI" w:hAnsi="Segoe UI" w:cs="Segoe UI"/>
                                            <w:color w:val="24292F"/>
                                            <w:sz w:val="21"/>
                                            <w:szCs w:val="21"/>
                                            <w:shd w:val="clear" w:color="auto" w:fill="FFFFFF"/>
                                          </w:rPr>
                                          <w:alias w:val="Abstract"/>
                                          <w:tag w:val=""/>
                                          <w:id w:val="-2036181933"/>
                                          <w:dataBinding w:prefixMappings="xmlns:ns0='http://schemas.microsoft.com/office/2006/coverPageProps' " w:xpath="/ns0:CoverPageProperties[1]/ns0:Abstract[1]" w:storeItemID="{55AF091B-3C7A-41E3-B477-F2FDAA23CFDA}"/>
                                          <w:text/>
                                        </w:sdtPr>
                                        <w:sdtEndPr/>
                                        <w:sdtContent>
                                          <w:r w:rsidR="009178A0" w:rsidRPr="0035329C">
                                            <w:rPr>
                                              <w:rFonts w:ascii="Segoe UI" w:hAnsi="Segoe UI" w:cs="Segoe UI"/>
                                              <w:color w:val="24292F"/>
                                              <w:sz w:val="21"/>
                                              <w:szCs w:val="21"/>
                                              <w:shd w:val="clear" w:color="auto" w:fill="FFFFFF"/>
                                            </w:rPr>
                                            <w:t xml:space="preserve">Full Stack Developer (Junior Level) I </w:t>
                                          </w:r>
                                          <w:r w:rsidR="00BF1B75" w:rsidRPr="0035329C">
                                            <w:rPr>
                                              <w:rFonts w:ascii="Segoe UI" w:hAnsi="Segoe UI" w:cs="Segoe UI"/>
                                              <w:color w:val="24292F"/>
                                              <w:sz w:val="21"/>
                                              <w:szCs w:val="21"/>
                                              <w:shd w:val="clear" w:color="auto" w:fill="FFFFFF"/>
                                            </w:rPr>
                                            <w:t>am Full</w:t>
                                          </w:r>
                                          <w:r w:rsidR="009178A0" w:rsidRPr="0035329C">
                                            <w:rPr>
                                              <w:rFonts w:ascii="Segoe UI" w:hAnsi="Segoe UI" w:cs="Segoe UI"/>
                                              <w:color w:val="24292F"/>
                                              <w:sz w:val="21"/>
                                              <w:szCs w:val="21"/>
                                              <w:shd w:val="clear" w:color="auto" w:fill="FFFFFF"/>
                                            </w:rPr>
                                            <w:t xml:space="preserve"> stack Developer with understanding of Python, HTML, CSS, UI/UX Design using Figma, JavaScript, React Js, Node Js, Node ejs, Database programming using PostgreSQL and Mongo </w:t>
                                          </w:r>
                                          <w:r w:rsidR="007B152F" w:rsidRPr="0035329C">
                                            <w:rPr>
                                              <w:rFonts w:ascii="Segoe UI" w:hAnsi="Segoe UI" w:cs="Segoe UI"/>
                                              <w:color w:val="24292F"/>
                                              <w:sz w:val="21"/>
                                              <w:szCs w:val="21"/>
                                              <w:shd w:val="clear" w:color="auto" w:fill="FFFFFF"/>
                                            </w:rPr>
                                            <w:t>db.</w:t>
                                          </w:r>
                                          <w:r w:rsidR="009178A0" w:rsidRPr="0035329C">
                                            <w:rPr>
                                              <w:rFonts w:ascii="Segoe UI" w:hAnsi="Segoe UI" w:cs="Segoe UI"/>
                                              <w:color w:val="24292F"/>
                                              <w:sz w:val="21"/>
                                              <w:szCs w:val="21"/>
                                              <w:shd w:val="clear" w:color="auto" w:fill="FFFFFF"/>
                                            </w:rPr>
                                            <w:t xml:space="preserve"> AWS Cloud Practitioner &amp; AWS Cloud Developing. I am passionate and focused when I take on any task. I am eager to learn</w:t>
                                          </w:r>
                                          <w:r>
                                            <w:rPr>
                                              <w:rFonts w:ascii="Segoe UI" w:hAnsi="Segoe UI" w:cs="Segoe UI"/>
                                              <w:color w:val="24292F"/>
                                              <w:sz w:val="21"/>
                                              <w:szCs w:val="21"/>
                                              <w:shd w:val="clear" w:color="auto" w:fill="FFFFFF"/>
                                            </w:rPr>
                                            <w:t>,</w:t>
                                          </w:r>
                                          <w:r w:rsidR="009178A0" w:rsidRPr="0035329C">
                                            <w:rPr>
                                              <w:rFonts w:ascii="Segoe UI" w:hAnsi="Segoe UI" w:cs="Segoe UI"/>
                                              <w:color w:val="24292F"/>
                                              <w:sz w:val="21"/>
                                              <w:szCs w:val="21"/>
                                              <w:shd w:val="clear" w:color="auto" w:fill="FFFFFF"/>
                                            </w:rPr>
                                            <w:t xml:space="preserve"> </w:t>
                                          </w:r>
                                          <w:r>
                                            <w:rPr>
                                              <w:rFonts w:ascii="Segoe UI" w:hAnsi="Segoe UI" w:cs="Segoe UI"/>
                                              <w:color w:val="24292F"/>
                                              <w:sz w:val="21"/>
                                              <w:szCs w:val="21"/>
                                              <w:shd w:val="clear" w:color="auto" w:fill="FFFFFF"/>
                                            </w:rPr>
                                            <w:t>work well within a team</w:t>
                                          </w:r>
                                          <w:r w:rsidR="009178A0" w:rsidRPr="0035329C">
                                            <w:rPr>
                                              <w:rFonts w:ascii="Segoe UI" w:hAnsi="Segoe UI" w:cs="Segoe UI"/>
                                              <w:color w:val="24292F"/>
                                              <w:sz w:val="21"/>
                                              <w:szCs w:val="21"/>
                                              <w:shd w:val="clear" w:color="auto" w:fill="FFFFFF"/>
                                            </w:rPr>
                                            <w:t xml:space="preserve"> and love eureka moments when coding, it’s a rush</w:t>
                                          </w:r>
                                        </w:sdtContent>
                                      </w:sdt>
                                      <w:r w:rsidR="00CE626C" w:rsidRPr="0035329C">
                                        <w:rPr>
                                          <w:rFonts w:ascii="Segoe UI" w:hAnsi="Segoe UI" w:cs="Segoe UI"/>
                                          <w:color w:val="000000" w:themeColor="text1"/>
                                        </w:rPr>
                                        <w:t>.</w:t>
                                      </w:r>
                                      <w:r w:rsidR="00E77375" w:rsidRPr="0035329C">
                                        <w:rPr>
                                          <w:rFonts w:ascii="Segoe UI" w:hAnsi="Segoe UI" w:cs="Segoe UI"/>
                                          <w:color w:val="000000" w:themeColor="text1"/>
                                        </w:rPr>
                                        <w:t xml:space="preserve"> Ps. Google is my friend!</w:t>
                                      </w:r>
                                    </w:p>
                                    <w:p w14:paraId="2B1EB97D" w14:textId="77777777" w:rsidR="007B57F5" w:rsidRPr="0035329C" w:rsidRDefault="007B57F5">
                                      <w:pPr>
                                        <w:rPr>
                                          <w:rFonts w:ascii="Segoe UI" w:hAnsi="Segoe UI" w:cs="Segoe UI"/>
                                          <w:color w:val="000000" w:themeColor="text1"/>
                                        </w:rPr>
                                      </w:pPr>
                                    </w:p>
                                    <w:p w14:paraId="2A02CA6C" w14:textId="77777777" w:rsidR="00CE626C" w:rsidRDefault="00CE626C">
                                      <w:pPr>
                                        <w:rPr>
                                          <w:color w:val="000000" w:themeColor="text1"/>
                                        </w:rPr>
                                      </w:pPr>
                                    </w:p>
                                    <w:sdt>
                                      <w:sdtPr>
                                        <w:rPr>
                                          <w:color w:val="C0504D"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348A9785" w14:textId="466DA4DB" w:rsidR="00A37EEC" w:rsidRDefault="005D3583">
                                          <w:pPr>
                                            <w:pStyle w:val="NoSpacing"/>
                                            <w:rPr>
                                              <w:color w:val="C0504D" w:themeColor="accent2"/>
                                              <w:sz w:val="26"/>
                                              <w:szCs w:val="26"/>
                                            </w:rPr>
                                          </w:pPr>
                                          <w:r>
                                            <w:rPr>
                                              <w:color w:val="C0504D" w:themeColor="accent2"/>
                                              <w:sz w:val="26"/>
                                              <w:szCs w:val="26"/>
                                            </w:rPr>
                                            <w:t>gerald Bartlett</w:t>
                                          </w:r>
                                        </w:p>
                                      </w:sdtContent>
                                    </w:sdt>
                                    <w:p w14:paraId="43E3954B" w14:textId="347F11B9" w:rsidR="00A37EEC" w:rsidRDefault="00A37EEC">
                                      <w:pPr>
                                        <w:pStyle w:val="NoSpacing"/>
                                      </w:pPr>
                                    </w:p>
                                  </w:tc>
                                </w:tr>
                              </w:tbl>
                              <w:p w14:paraId="04F9A983" w14:textId="77777777" w:rsidR="00A37EEC" w:rsidRDefault="00A37EE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52EC4B2" id="_x0000_t202" coordsize="21600,21600" o:spt="202" path="m,l,21600r21600,l21600,xe">
                    <v:stroke joinstyle="miter"/>
                    <v:path gradientshapeok="t" o:connecttype="rect"/>
                  </v:shapetype>
                  <v:shape id="Text Box 138" o:spid="_x0000_s1026" type="#_x0000_t202" style="position:absolute;margin-left:0;margin-top:0;width:134.85pt;height:302.4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4977"/>
                            <w:gridCol w:w="2068"/>
                          </w:tblGrid>
                          <w:tr w:rsidR="00A37EEC" w14:paraId="0CE33F22" w14:textId="77777777">
                            <w:trPr>
                              <w:jc w:val="center"/>
                            </w:trPr>
                            <w:tc>
                              <w:tcPr>
                                <w:tcW w:w="2568" w:type="pct"/>
                                <w:vAlign w:val="center"/>
                              </w:tcPr>
                              <w:p w14:paraId="03F70E18" w14:textId="77777777" w:rsidR="00A37EEC" w:rsidRDefault="00A37EEC">
                                <w:pPr>
                                  <w:jc w:val="right"/>
                                </w:pPr>
                                <w:r>
                                  <w:rPr>
                                    <w:noProof/>
                                  </w:rPr>
                                  <w:drawing>
                                    <wp:inline distT="0" distB="0" distL="0" distR="0" wp14:anchorId="1295F718" wp14:editId="15D721DB">
                                      <wp:extent cx="2703213" cy="302641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rotWithShape="1">
                                              <a:blip r:embed="rId6">
                                                <a:extLst>
                                                  <a:ext uri="{28A0092B-C50C-407E-A947-70E740481C1C}">
                                                    <a14:useLocalDpi xmlns:a14="http://schemas.microsoft.com/office/drawing/2010/main" val="0"/>
                                                  </a:ext>
                                                </a:extLst>
                                              </a:blip>
                                              <a:srcRect l="1" t="-20377" r="-25826" b="-2563"/>
                                              <a:stretch/>
                                            </pic:blipFill>
                                            <pic:spPr>
                                              <a:xfrm>
                                                <a:off x="0" y="0"/>
                                                <a:ext cx="2807560" cy="3143232"/>
                                              </a:xfrm>
                                              <a:prstGeom prst="rect">
                                                <a:avLst/>
                                              </a:prstGeom>
                                            </pic:spPr>
                                          </pic:pic>
                                        </a:graphicData>
                                      </a:graphic>
                                    </wp:inline>
                                  </w:drawing>
                                </w:r>
                              </w:p>
                              <w:sdt>
                                <w:sdtPr>
                                  <w:rPr>
                                    <w:rFonts w:ascii="Segoe UI" w:hAnsi="Segoe UI" w:cs="Segoe UI"/>
                                    <w:caps/>
                                    <w:color w:val="191919" w:themeColor="text1" w:themeTint="E6"/>
                                    <w:sz w:val="40"/>
                                    <w:szCs w:val="40"/>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7E46232" w14:textId="3C81BF06" w:rsidR="00A37EEC" w:rsidRPr="0035329C" w:rsidRDefault="00A37EEC" w:rsidP="00623A1C">
                                    <w:pPr>
                                      <w:pStyle w:val="NoSpacing"/>
                                      <w:spacing w:line="312" w:lineRule="auto"/>
                                      <w:jc w:val="center"/>
                                      <w:rPr>
                                        <w:rFonts w:ascii="Segoe UI" w:hAnsi="Segoe UI" w:cs="Segoe UI"/>
                                        <w:caps/>
                                        <w:color w:val="191919" w:themeColor="text1" w:themeTint="E6"/>
                                        <w:sz w:val="40"/>
                                        <w:szCs w:val="40"/>
                                      </w:rPr>
                                    </w:pPr>
                                    <w:r w:rsidRPr="0035329C">
                                      <w:rPr>
                                        <w:rFonts w:ascii="Segoe UI" w:hAnsi="Segoe UI" w:cs="Segoe UI"/>
                                        <w:caps/>
                                        <w:color w:val="191919" w:themeColor="text1" w:themeTint="E6"/>
                                        <w:sz w:val="40"/>
                                        <w:szCs w:val="40"/>
                                      </w:rPr>
                                      <w:t>Gerald Bartlett</w:t>
                                    </w:r>
                                  </w:p>
                                </w:sdtContent>
                              </w:sdt>
                              <w:sdt>
                                <w:sdtPr>
                                  <w:rPr>
                                    <w:rFonts w:ascii="Segoe UI" w:hAnsi="Segoe UI" w:cs="Segoe UI"/>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4F97E9D6" w14:textId="6737BCBA" w:rsidR="00A37EEC" w:rsidRDefault="00102BF2" w:rsidP="00623A1C">
                                    <w:pPr>
                                      <w:jc w:val="center"/>
                                    </w:pPr>
                                    <w:r w:rsidRPr="0035329C">
                                      <w:rPr>
                                        <w:rFonts w:ascii="Segoe UI" w:hAnsi="Segoe UI" w:cs="Segoe UI"/>
                                        <w:color w:val="000000" w:themeColor="text1"/>
                                      </w:rPr>
                                      <w:t xml:space="preserve">Full Stack </w:t>
                                    </w:r>
                                    <w:r w:rsidR="00A37EEC" w:rsidRPr="0035329C">
                                      <w:rPr>
                                        <w:rFonts w:ascii="Segoe UI" w:hAnsi="Segoe UI" w:cs="Segoe UI"/>
                                        <w:color w:val="000000" w:themeColor="text1"/>
                                      </w:rPr>
                                      <w:t>Developer</w:t>
                                    </w:r>
                                  </w:p>
                                </w:sdtContent>
                              </w:sdt>
                            </w:tc>
                            <w:tc>
                              <w:tcPr>
                                <w:tcW w:w="2432" w:type="pct"/>
                                <w:vAlign w:val="center"/>
                              </w:tcPr>
                              <w:p w14:paraId="21903694" w14:textId="07E325C0" w:rsidR="00A37EEC" w:rsidRDefault="00A84A28">
                                <w:pPr>
                                  <w:rPr>
                                    <w:rFonts w:ascii="Segoe UI" w:hAnsi="Segoe UI" w:cs="Segoe UI"/>
                                    <w:color w:val="000000" w:themeColor="text1"/>
                                  </w:rPr>
                                </w:pPr>
                                <w:sdt>
                                  <w:sdtPr>
                                    <w:rPr>
                                      <w:rFonts w:ascii="Segoe UI" w:hAnsi="Segoe UI" w:cs="Segoe UI"/>
                                      <w:color w:val="24292F"/>
                                      <w:sz w:val="21"/>
                                      <w:szCs w:val="21"/>
                                      <w:shd w:val="clear" w:color="auto" w:fill="FFFFFF"/>
                                    </w:rPr>
                                    <w:alias w:val="Abstract"/>
                                    <w:tag w:val=""/>
                                    <w:id w:val="-2036181933"/>
                                    <w:dataBinding w:prefixMappings="xmlns:ns0='http://schemas.microsoft.com/office/2006/coverPageProps' " w:xpath="/ns0:CoverPageProperties[1]/ns0:Abstract[1]" w:storeItemID="{55AF091B-3C7A-41E3-B477-F2FDAA23CFDA}"/>
                                    <w:text/>
                                  </w:sdtPr>
                                  <w:sdtEndPr/>
                                  <w:sdtContent>
                                    <w:r w:rsidR="009178A0" w:rsidRPr="0035329C">
                                      <w:rPr>
                                        <w:rFonts w:ascii="Segoe UI" w:hAnsi="Segoe UI" w:cs="Segoe UI"/>
                                        <w:color w:val="24292F"/>
                                        <w:sz w:val="21"/>
                                        <w:szCs w:val="21"/>
                                        <w:shd w:val="clear" w:color="auto" w:fill="FFFFFF"/>
                                      </w:rPr>
                                      <w:t xml:space="preserve">Full Stack Developer (Junior Level) I </w:t>
                                    </w:r>
                                    <w:r w:rsidR="00BF1B75" w:rsidRPr="0035329C">
                                      <w:rPr>
                                        <w:rFonts w:ascii="Segoe UI" w:hAnsi="Segoe UI" w:cs="Segoe UI"/>
                                        <w:color w:val="24292F"/>
                                        <w:sz w:val="21"/>
                                        <w:szCs w:val="21"/>
                                        <w:shd w:val="clear" w:color="auto" w:fill="FFFFFF"/>
                                      </w:rPr>
                                      <w:t>am Full</w:t>
                                    </w:r>
                                    <w:r w:rsidR="009178A0" w:rsidRPr="0035329C">
                                      <w:rPr>
                                        <w:rFonts w:ascii="Segoe UI" w:hAnsi="Segoe UI" w:cs="Segoe UI"/>
                                        <w:color w:val="24292F"/>
                                        <w:sz w:val="21"/>
                                        <w:szCs w:val="21"/>
                                        <w:shd w:val="clear" w:color="auto" w:fill="FFFFFF"/>
                                      </w:rPr>
                                      <w:t xml:space="preserve"> stack Developer with understanding of Python, HTML, CSS, UI/UX Design using Figma, JavaScript, React Js, Node Js, Node ejs, Database programming using PostgreSQL and Mongo </w:t>
                                    </w:r>
                                    <w:r w:rsidR="007B152F" w:rsidRPr="0035329C">
                                      <w:rPr>
                                        <w:rFonts w:ascii="Segoe UI" w:hAnsi="Segoe UI" w:cs="Segoe UI"/>
                                        <w:color w:val="24292F"/>
                                        <w:sz w:val="21"/>
                                        <w:szCs w:val="21"/>
                                        <w:shd w:val="clear" w:color="auto" w:fill="FFFFFF"/>
                                      </w:rPr>
                                      <w:t>db.</w:t>
                                    </w:r>
                                    <w:r w:rsidR="009178A0" w:rsidRPr="0035329C">
                                      <w:rPr>
                                        <w:rFonts w:ascii="Segoe UI" w:hAnsi="Segoe UI" w:cs="Segoe UI"/>
                                        <w:color w:val="24292F"/>
                                        <w:sz w:val="21"/>
                                        <w:szCs w:val="21"/>
                                        <w:shd w:val="clear" w:color="auto" w:fill="FFFFFF"/>
                                      </w:rPr>
                                      <w:t xml:space="preserve"> AWS Cloud Practitioner &amp; AWS Cloud Developing. I am passionate and focused when I take on any task. I am eager to learn</w:t>
                                    </w:r>
                                    <w:r>
                                      <w:rPr>
                                        <w:rFonts w:ascii="Segoe UI" w:hAnsi="Segoe UI" w:cs="Segoe UI"/>
                                        <w:color w:val="24292F"/>
                                        <w:sz w:val="21"/>
                                        <w:szCs w:val="21"/>
                                        <w:shd w:val="clear" w:color="auto" w:fill="FFFFFF"/>
                                      </w:rPr>
                                      <w:t>,</w:t>
                                    </w:r>
                                    <w:r w:rsidR="009178A0" w:rsidRPr="0035329C">
                                      <w:rPr>
                                        <w:rFonts w:ascii="Segoe UI" w:hAnsi="Segoe UI" w:cs="Segoe UI"/>
                                        <w:color w:val="24292F"/>
                                        <w:sz w:val="21"/>
                                        <w:szCs w:val="21"/>
                                        <w:shd w:val="clear" w:color="auto" w:fill="FFFFFF"/>
                                      </w:rPr>
                                      <w:t xml:space="preserve"> </w:t>
                                    </w:r>
                                    <w:r>
                                      <w:rPr>
                                        <w:rFonts w:ascii="Segoe UI" w:hAnsi="Segoe UI" w:cs="Segoe UI"/>
                                        <w:color w:val="24292F"/>
                                        <w:sz w:val="21"/>
                                        <w:szCs w:val="21"/>
                                        <w:shd w:val="clear" w:color="auto" w:fill="FFFFFF"/>
                                      </w:rPr>
                                      <w:t>work well within a team</w:t>
                                    </w:r>
                                    <w:r w:rsidR="009178A0" w:rsidRPr="0035329C">
                                      <w:rPr>
                                        <w:rFonts w:ascii="Segoe UI" w:hAnsi="Segoe UI" w:cs="Segoe UI"/>
                                        <w:color w:val="24292F"/>
                                        <w:sz w:val="21"/>
                                        <w:szCs w:val="21"/>
                                        <w:shd w:val="clear" w:color="auto" w:fill="FFFFFF"/>
                                      </w:rPr>
                                      <w:t xml:space="preserve"> and love eureka moments when coding, it’s a rush</w:t>
                                    </w:r>
                                  </w:sdtContent>
                                </w:sdt>
                                <w:r w:rsidR="00CE626C" w:rsidRPr="0035329C">
                                  <w:rPr>
                                    <w:rFonts w:ascii="Segoe UI" w:hAnsi="Segoe UI" w:cs="Segoe UI"/>
                                    <w:color w:val="000000" w:themeColor="text1"/>
                                  </w:rPr>
                                  <w:t>.</w:t>
                                </w:r>
                                <w:r w:rsidR="00E77375" w:rsidRPr="0035329C">
                                  <w:rPr>
                                    <w:rFonts w:ascii="Segoe UI" w:hAnsi="Segoe UI" w:cs="Segoe UI"/>
                                    <w:color w:val="000000" w:themeColor="text1"/>
                                  </w:rPr>
                                  <w:t xml:space="preserve"> Ps. Google is my friend!</w:t>
                                </w:r>
                              </w:p>
                              <w:p w14:paraId="2B1EB97D" w14:textId="77777777" w:rsidR="007B57F5" w:rsidRPr="0035329C" w:rsidRDefault="007B57F5">
                                <w:pPr>
                                  <w:rPr>
                                    <w:rFonts w:ascii="Segoe UI" w:hAnsi="Segoe UI" w:cs="Segoe UI"/>
                                    <w:color w:val="000000" w:themeColor="text1"/>
                                  </w:rPr>
                                </w:pPr>
                              </w:p>
                              <w:p w14:paraId="2A02CA6C" w14:textId="77777777" w:rsidR="00CE626C" w:rsidRDefault="00CE626C">
                                <w:pPr>
                                  <w:rPr>
                                    <w:color w:val="000000" w:themeColor="text1"/>
                                  </w:rPr>
                                </w:pPr>
                              </w:p>
                              <w:sdt>
                                <w:sdtPr>
                                  <w:rPr>
                                    <w:color w:val="C0504D"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348A9785" w14:textId="466DA4DB" w:rsidR="00A37EEC" w:rsidRDefault="005D3583">
                                    <w:pPr>
                                      <w:pStyle w:val="NoSpacing"/>
                                      <w:rPr>
                                        <w:color w:val="C0504D" w:themeColor="accent2"/>
                                        <w:sz w:val="26"/>
                                        <w:szCs w:val="26"/>
                                      </w:rPr>
                                    </w:pPr>
                                    <w:r>
                                      <w:rPr>
                                        <w:color w:val="C0504D" w:themeColor="accent2"/>
                                        <w:sz w:val="26"/>
                                        <w:szCs w:val="26"/>
                                      </w:rPr>
                                      <w:t>gerald Bartlett</w:t>
                                    </w:r>
                                  </w:p>
                                </w:sdtContent>
                              </w:sdt>
                              <w:p w14:paraId="43E3954B" w14:textId="347F11B9" w:rsidR="00A37EEC" w:rsidRDefault="00A37EEC">
                                <w:pPr>
                                  <w:pStyle w:val="NoSpacing"/>
                                </w:pPr>
                              </w:p>
                            </w:tc>
                          </w:tr>
                        </w:tbl>
                        <w:p w14:paraId="04F9A983" w14:textId="77777777" w:rsidR="00A37EEC" w:rsidRDefault="00A37EEC"/>
                      </w:txbxContent>
                    </v:textbox>
                    <w10:wrap anchorx="page" anchory="page"/>
                  </v:shape>
                </w:pict>
              </mc:Fallback>
            </mc:AlternateContent>
          </w:r>
          <w:r>
            <w:br w:type="page"/>
          </w:r>
        </w:p>
      </w:sdtContent>
    </w:sdt>
    <w:tbl>
      <w:tblPr>
        <w:tblStyle w:val="wrapper-table"/>
        <w:tblW w:w="0" w:type="auto"/>
        <w:jc w:val="center"/>
        <w:tblCellSpacing w:w="0" w:type="dxa"/>
        <w:tblLayout w:type="fixed"/>
        <w:tblCellMar>
          <w:left w:w="0" w:type="dxa"/>
          <w:right w:w="0" w:type="dxa"/>
        </w:tblCellMar>
        <w:tblLook w:val="05E0" w:firstRow="1" w:lastRow="1" w:firstColumn="1" w:lastColumn="1" w:noHBand="0" w:noVBand="1"/>
      </w:tblPr>
      <w:tblGrid>
        <w:gridCol w:w="11360"/>
      </w:tblGrid>
      <w:tr w:rsidR="00E11FBC" w:rsidRPr="00860A28" w14:paraId="71C0F5A4" w14:textId="77777777" w:rsidTr="005A1E38">
        <w:trPr>
          <w:trHeight w:val="446"/>
          <w:tblCellSpacing w:w="0" w:type="dxa"/>
          <w:jc w:val="center"/>
        </w:trPr>
        <w:tc>
          <w:tcPr>
            <w:tcW w:w="11360" w:type="dxa"/>
            <w:tcBorders>
              <w:top w:val="single" w:sz="16" w:space="0" w:color="666666"/>
              <w:left w:val="single" w:sz="16" w:space="0" w:color="666666"/>
              <w:bottom w:val="single" w:sz="16" w:space="0" w:color="666666"/>
              <w:right w:val="single" w:sz="16" w:space="0" w:color="666666"/>
            </w:tcBorders>
            <w:shd w:val="clear" w:color="auto" w:fill="FFFFFF"/>
            <w:tcMar>
              <w:top w:w="320" w:type="dxa"/>
              <w:left w:w="20" w:type="dxa"/>
              <w:bottom w:w="620" w:type="dxa"/>
              <w:right w:w="20" w:type="dxa"/>
            </w:tcMar>
            <w:vAlign w:val="bottom"/>
            <w:hideMark/>
          </w:tcPr>
          <w:p w14:paraId="4CA1AEEF" w14:textId="7CAA55B3" w:rsidR="00E11FBC" w:rsidRPr="0035329C" w:rsidRDefault="00E77375">
            <w:pPr>
              <w:rPr>
                <w:rFonts w:ascii="Segoe UI" w:eastAsia="Open Sans" w:hAnsi="Segoe UI" w:cs="Segoe UI"/>
                <w:color w:val="000000"/>
                <w:sz w:val="36"/>
                <w:szCs w:val="36"/>
              </w:rPr>
            </w:pPr>
            <w:r w:rsidRPr="0035329C">
              <w:rPr>
                <w:rStyle w:val="span"/>
                <w:rFonts w:ascii="Segoe UI" w:eastAsia="Open Sans" w:hAnsi="Segoe UI" w:cs="Segoe UI"/>
                <w:caps/>
                <w:color w:val="000000"/>
                <w:sz w:val="36"/>
                <w:szCs w:val="36"/>
              </w:rPr>
              <w:lastRenderedPageBreak/>
              <w:t>Gerald</w:t>
            </w:r>
            <w:r w:rsidRPr="0035329C">
              <w:rPr>
                <w:rStyle w:val="documentname"/>
                <w:rFonts w:ascii="Segoe UI" w:eastAsia="Open Sans" w:hAnsi="Segoe UI" w:cs="Segoe UI"/>
                <w:sz w:val="36"/>
                <w:szCs w:val="36"/>
                <w:bdr w:val="none" w:sz="0" w:space="0" w:color="auto"/>
                <w:shd w:val="clear" w:color="auto" w:fill="auto"/>
              </w:rPr>
              <w:t xml:space="preserve"> </w:t>
            </w:r>
            <w:r w:rsidRPr="0035329C">
              <w:rPr>
                <w:rStyle w:val="span"/>
                <w:rFonts w:ascii="Segoe UI" w:eastAsia="Open Sans" w:hAnsi="Segoe UI" w:cs="Segoe UI"/>
                <w:caps/>
                <w:color w:val="000000"/>
                <w:sz w:val="36"/>
                <w:szCs w:val="36"/>
              </w:rPr>
              <w:t>Bartlett</w:t>
            </w:r>
          </w:p>
        </w:tc>
      </w:tr>
    </w:tbl>
    <w:p w14:paraId="129C8739" w14:textId="77777777" w:rsidR="00E11FBC" w:rsidRDefault="00E11FBC">
      <w:pPr>
        <w:rPr>
          <w:vanish/>
        </w:rPr>
      </w:pPr>
    </w:p>
    <w:tbl>
      <w:tblPr>
        <w:tblStyle w:val="wrapper-table"/>
        <w:tblW w:w="0" w:type="auto"/>
        <w:jc w:val="center"/>
        <w:tblCellSpacing w:w="0" w:type="dxa"/>
        <w:tblCellMar>
          <w:left w:w="0" w:type="dxa"/>
          <w:right w:w="0" w:type="dxa"/>
        </w:tblCellMar>
        <w:tblLook w:val="05E0" w:firstRow="1" w:lastRow="1" w:firstColumn="1" w:lastColumn="1" w:noHBand="0" w:noVBand="1"/>
      </w:tblPr>
      <w:tblGrid>
        <w:gridCol w:w="326"/>
      </w:tblGrid>
      <w:tr w:rsidR="00E11FBC" w14:paraId="7E11E76F" w14:textId="77777777">
        <w:trPr>
          <w:tblCellSpacing w:w="0" w:type="dxa"/>
          <w:jc w:val="center"/>
        </w:trPr>
        <w:tc>
          <w:tcPr>
            <w:tcW w:w="0" w:type="auto"/>
            <w:shd w:val="clear" w:color="auto" w:fill="8ACECF"/>
            <w:tcMar>
              <w:top w:w="160" w:type="dxa"/>
              <w:left w:w="160" w:type="dxa"/>
              <w:bottom w:w="160" w:type="dxa"/>
              <w:right w:w="160" w:type="dxa"/>
            </w:tcMar>
            <w:vAlign w:val="bottom"/>
            <w:hideMark/>
          </w:tcPr>
          <w:p w14:paraId="19FC45E3" w14:textId="5B8E9709" w:rsidR="00E11FBC" w:rsidRDefault="001538C1">
            <w:r>
              <w:rPr>
                <w:noProof/>
              </w:rPr>
              <mc:AlternateContent>
                <mc:Choice Requires="wps">
                  <w:drawing>
                    <wp:anchor distT="0" distB="0" distL="114300" distR="114300" simplePos="0" relativeHeight="251658240" behindDoc="0" locked="0" layoutInCell="0" allowOverlap="1" wp14:anchorId="67B1EF02" wp14:editId="2E375A97">
                      <wp:simplePos x="0" y="0"/>
                      <wp:positionH relativeFrom="page">
                        <wp:posOffset>-1216025</wp:posOffset>
                      </wp:positionH>
                      <wp:positionV relativeFrom="paragraph">
                        <wp:posOffset>-219075</wp:posOffset>
                      </wp:positionV>
                      <wp:extent cx="2729230" cy="361950"/>
                      <wp:effectExtent l="0" t="0" r="13970" b="1905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9230" cy="361950"/>
                              </a:xfrm>
                              <a:prstGeom prst="rect">
                                <a:avLst/>
                              </a:prstGeom>
                              <a:solidFill>
                                <a:srgbClr val="8ACECF"/>
                              </a:solidFill>
                              <a:ln w="9525">
                                <a:solidFill>
                                  <a:srgbClr val="FFFFFF"/>
                                </a:solidFill>
                                <a:miter lim="800000"/>
                                <a:headEnd/>
                                <a:tailEnd/>
                              </a:ln>
                            </wps:spPr>
                            <wps:txbx>
                              <w:txbxContent>
                                <w:p w14:paraId="6C776574" w14:textId="64237DEB" w:rsidR="00E11FBC" w:rsidRPr="007B152F" w:rsidRDefault="00ED7E2D">
                                  <w:pPr>
                                    <w:rPr>
                                      <w:rFonts w:ascii="Open Sans" w:eastAsia="Open Sans" w:hAnsi="Open Sans" w:cs="Open Sans"/>
                                      <w:color w:val="000000"/>
                                    </w:rPr>
                                  </w:pPr>
                                  <w:r w:rsidRPr="007B152F">
                                    <w:rPr>
                                      <w:rStyle w:val="span"/>
                                      <w:rFonts w:ascii="Open Sans" w:eastAsia="Open Sans" w:hAnsi="Open Sans" w:cs="Open Sans"/>
                                      <w:b/>
                                      <w:bCs/>
                                      <w:caps/>
                                      <w:color w:val="FFFFFF"/>
                                      <w:spacing w:val="50"/>
                                    </w:rPr>
                                    <w:t>Full Stack Developer</w:t>
                                  </w:r>
                                  <w:r w:rsidR="00E77375" w:rsidRPr="007B152F">
                                    <w:rPr>
                                      <w:rStyle w:val="span"/>
                                      <w:rFonts w:ascii="Open Sans" w:eastAsia="Open Sans" w:hAnsi="Open Sans" w:cs="Open Sans"/>
                                      <w:b/>
                                      <w:bCs/>
                                      <w:caps/>
                                      <w:color w:val="FFFFFF"/>
                                      <w:spacing w:val="50"/>
                                    </w:rPr>
                                    <w:t xml:space="preserve"> </w:t>
                                  </w: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1EF02" id="Rectangle 2" o:spid="_x0000_s1027" style="position:absolute;left:0;text-align:left;margin-left:-95.75pt;margin-top:-17.25pt;width:214.9pt;height:2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" o:allowincell="f" fillcolor="#8acecf" strokecolor="white">
                      <v:textbox inset="8pt,8pt,8pt,8pt">
                        <w:txbxContent>
                          <w:p w14:paraId="6C776574" w14:textId="64237DEB" w:rsidR="00E11FBC" w:rsidRPr="007B152F" w:rsidRDefault="00ED7E2D">
                            <w:pPr>
                              <w:rPr>
                                <w:rFonts w:ascii="Open Sans" w:eastAsia="Open Sans" w:hAnsi="Open Sans" w:cs="Open Sans"/>
                                <w:color w:val="000000"/>
                              </w:rPr>
                            </w:pPr>
                            <w:r w:rsidRPr="007B152F">
                              <w:rPr>
                                <w:rStyle w:val="span"/>
                                <w:rFonts w:ascii="Open Sans" w:eastAsia="Open Sans" w:hAnsi="Open Sans" w:cs="Open Sans"/>
                                <w:b/>
                                <w:bCs/>
                                <w:caps/>
                                <w:color w:val="FFFFFF"/>
                                <w:spacing w:val="50"/>
                              </w:rPr>
                              <w:t>Full Stack Developer</w:t>
                            </w:r>
                            <w:r w:rsidR="00E77375" w:rsidRPr="007B152F">
                              <w:rPr>
                                <w:rStyle w:val="span"/>
                                <w:rFonts w:ascii="Open Sans" w:eastAsia="Open Sans" w:hAnsi="Open Sans" w:cs="Open Sans"/>
                                <w:b/>
                                <w:bCs/>
                                <w:caps/>
                                <w:color w:val="FFFFFF"/>
                                <w:spacing w:val="50"/>
                              </w:rPr>
                              <w:t xml:space="preserve"> </w:t>
                            </w:r>
                          </w:p>
                        </w:txbxContent>
                      </v:textbox>
                      <w10:wrap anchorx="page"/>
                    </v:rect>
                  </w:pict>
                </mc:Fallback>
              </mc:AlternateContent>
            </w:r>
          </w:p>
        </w:tc>
      </w:tr>
    </w:tbl>
    <w:p w14:paraId="0FE88297" w14:textId="77777777" w:rsidR="00E11FBC" w:rsidRDefault="00E11FBC">
      <w:pPr>
        <w:rPr>
          <w:vanish/>
        </w:rPr>
      </w:pPr>
    </w:p>
    <w:tbl>
      <w:tblPr>
        <w:tblStyle w:val="documentparentContainer"/>
        <w:tblW w:w="0" w:type="auto"/>
        <w:tblCellSpacing w:w="0" w:type="dxa"/>
        <w:tblLayout w:type="fixed"/>
        <w:tblCellMar>
          <w:left w:w="0" w:type="dxa"/>
          <w:right w:w="0" w:type="dxa"/>
        </w:tblCellMar>
        <w:tblLook w:val="05E0" w:firstRow="1" w:lastRow="1" w:firstColumn="1" w:lastColumn="1" w:noHBand="0" w:noVBand="1"/>
      </w:tblPr>
      <w:tblGrid>
        <w:gridCol w:w="6760"/>
        <w:gridCol w:w="5000"/>
        <w:gridCol w:w="420"/>
      </w:tblGrid>
      <w:tr w:rsidR="00E11FBC" w14:paraId="0EBE3369" w14:textId="77777777" w:rsidTr="007578D1">
        <w:trPr>
          <w:trHeight w:val="4244"/>
          <w:tblCellSpacing w:w="0" w:type="dxa"/>
        </w:trPr>
        <w:tc>
          <w:tcPr>
            <w:tcW w:w="6760" w:type="dxa"/>
            <w:tcMar>
              <w:top w:w="0" w:type="dxa"/>
              <w:left w:w="0" w:type="dxa"/>
              <w:bottom w:w="500" w:type="dxa"/>
              <w:right w:w="0" w:type="dxa"/>
            </w:tcMar>
            <w:hideMark/>
          </w:tcPr>
          <w:p w14:paraId="65E698AB" w14:textId="50A40D62" w:rsidR="00E11FBC" w:rsidRPr="0035329C" w:rsidRDefault="00ED7E2D" w:rsidP="00FB3AB4">
            <w:pPr>
              <w:pStyle w:val="documentsectionTitle"/>
              <w:spacing w:before="300" w:line="240" w:lineRule="auto"/>
              <w:ind w:left="200" w:right="200"/>
              <w:jc w:val="center"/>
              <w:rPr>
                <w:rStyle w:val="documentparentContainerleftBox"/>
                <w:rFonts w:ascii="Segoe UI" w:eastAsia="Open Sans" w:hAnsi="Segoe UI" w:cs="Segoe UI"/>
                <w:sz w:val="20"/>
                <w:szCs w:val="20"/>
              </w:rPr>
            </w:pPr>
            <w:r w:rsidRPr="0035329C">
              <w:rPr>
                <w:rStyle w:val="documentparentContainerleftBox"/>
                <w:rFonts w:ascii="Segoe UI" w:eastAsia="Open Sans" w:hAnsi="Segoe UI" w:cs="Segoe UI"/>
                <w:sz w:val="20"/>
                <w:szCs w:val="20"/>
              </w:rPr>
              <w:t>Highlights of qualifications</w:t>
            </w:r>
          </w:p>
          <w:p w14:paraId="5A7BD2B4" w14:textId="77777777" w:rsidR="00E11FBC" w:rsidRPr="00E876B4" w:rsidRDefault="00E77375" w:rsidP="00FB3AB4">
            <w:pPr>
              <w:spacing w:after="200" w:line="240" w:lineRule="auto"/>
              <w:ind w:left="200" w:right="200"/>
              <w:jc w:val="center"/>
              <w:rPr>
                <w:rStyle w:val="documentparentContainerleftBox"/>
                <w:rFonts w:ascii="Open Sans" w:eastAsia="Open Sans" w:hAnsi="Open Sans" w:cs="Open Sans"/>
                <w:color w:val="000000"/>
                <w:sz w:val="20"/>
                <w:szCs w:val="20"/>
              </w:rPr>
            </w:pPr>
            <w:r w:rsidRPr="00E876B4">
              <w:rPr>
                <w:rStyle w:val="documentparentContainerleftBox"/>
                <w:rFonts w:ascii="Open Sans" w:eastAsia="Open Sans" w:hAnsi="Open Sans" w:cs="Open Sans"/>
                <w:noProof/>
                <w:color w:val="000000"/>
                <w:sz w:val="20"/>
                <w:szCs w:val="20"/>
              </w:rPr>
              <w:drawing>
                <wp:inline distT="0" distB="0" distL="0" distR="0" wp14:anchorId="302B04BB" wp14:editId="7D614E13">
                  <wp:extent cx="2144279" cy="38701"/>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7"/>
                          <a:stretch>
                            <a:fillRect/>
                          </a:stretch>
                        </pic:blipFill>
                        <pic:spPr>
                          <a:xfrm>
                            <a:off x="0" y="0"/>
                            <a:ext cx="2144279" cy="38701"/>
                          </a:xfrm>
                          <a:prstGeom prst="rect">
                            <a:avLst/>
                          </a:prstGeom>
                        </pic:spPr>
                      </pic:pic>
                    </a:graphicData>
                  </a:graphic>
                </wp:inline>
              </w:drawing>
            </w:r>
          </w:p>
          <w:p w14:paraId="0612A73F" w14:textId="7CCF3E77" w:rsidR="00E11FBC" w:rsidRPr="0035329C" w:rsidRDefault="00ED7E2D" w:rsidP="00FB3AB4">
            <w:pPr>
              <w:pStyle w:val="documentparentContainersinglecolumn"/>
              <w:spacing w:line="240" w:lineRule="auto"/>
              <w:ind w:left="200" w:right="200"/>
              <w:jc w:val="center"/>
              <w:rPr>
                <w:rStyle w:val="documentparentContainerleftBox"/>
                <w:rFonts w:ascii="Segoe UI" w:eastAsia="Open Sans" w:hAnsi="Segoe UI" w:cs="Segoe UI"/>
                <w:color w:val="000000"/>
                <w:sz w:val="20"/>
                <w:szCs w:val="20"/>
              </w:rPr>
            </w:pPr>
            <w:r w:rsidRPr="0035329C">
              <w:rPr>
                <w:rStyle w:val="documentparentContainerleftBox"/>
                <w:rFonts w:ascii="Segoe UI" w:eastAsia="Open Sans" w:hAnsi="Segoe UI" w:cs="Segoe UI"/>
                <w:color w:val="000000"/>
                <w:sz w:val="20"/>
                <w:szCs w:val="20"/>
              </w:rPr>
              <w:t>Full Stack Developer</w:t>
            </w:r>
            <w:r w:rsidR="00E77375" w:rsidRPr="0035329C">
              <w:rPr>
                <w:rStyle w:val="documentparentContainerleftBox"/>
                <w:rFonts w:ascii="Segoe UI" w:eastAsia="Open Sans" w:hAnsi="Segoe UI" w:cs="Segoe UI"/>
                <w:color w:val="000000"/>
                <w:sz w:val="20"/>
                <w:szCs w:val="20"/>
              </w:rPr>
              <w:t xml:space="preserve">. Currently attending Keyin College, with 18.5+ years of </w:t>
            </w:r>
            <w:r w:rsidR="001538C1" w:rsidRPr="0035329C">
              <w:rPr>
                <w:rStyle w:val="documentparentContainerleftBox"/>
                <w:rFonts w:ascii="Segoe UI" w:eastAsia="Open Sans" w:hAnsi="Segoe UI" w:cs="Segoe UI"/>
                <w:color w:val="000000"/>
                <w:sz w:val="20"/>
                <w:szCs w:val="20"/>
              </w:rPr>
              <w:t>real-world</w:t>
            </w:r>
            <w:r w:rsidR="00E77375" w:rsidRPr="0035329C">
              <w:rPr>
                <w:rStyle w:val="documentparentContainerleftBox"/>
                <w:rFonts w:ascii="Segoe UI" w:eastAsia="Open Sans" w:hAnsi="Segoe UI" w:cs="Segoe UI"/>
                <w:color w:val="000000"/>
                <w:sz w:val="20"/>
                <w:szCs w:val="20"/>
              </w:rPr>
              <w:t xml:space="preserve"> work experience. </w:t>
            </w:r>
            <w:r w:rsidR="00BF1B75" w:rsidRPr="0035329C">
              <w:rPr>
                <w:rStyle w:val="documentparentContainerleftBox"/>
                <w:rFonts w:ascii="Segoe UI" w:eastAsia="Open Sans" w:hAnsi="Segoe UI" w:cs="Segoe UI"/>
                <w:color w:val="000000"/>
                <w:sz w:val="20"/>
                <w:szCs w:val="20"/>
              </w:rPr>
              <w:t>I have completed class project</w:t>
            </w:r>
            <w:r w:rsidR="00960132" w:rsidRPr="0035329C">
              <w:rPr>
                <w:rStyle w:val="documentparentContainerleftBox"/>
                <w:rFonts w:ascii="Segoe UI" w:eastAsia="Open Sans" w:hAnsi="Segoe UI" w:cs="Segoe UI"/>
                <w:color w:val="000000"/>
                <w:sz w:val="20"/>
                <w:szCs w:val="20"/>
              </w:rPr>
              <w:t>s</w:t>
            </w:r>
            <w:r w:rsidR="00BF1B75" w:rsidRPr="0035329C">
              <w:rPr>
                <w:rStyle w:val="documentparentContainerleftBox"/>
                <w:rFonts w:ascii="Segoe UI" w:eastAsia="Open Sans" w:hAnsi="Segoe UI" w:cs="Segoe UI"/>
                <w:color w:val="000000"/>
                <w:sz w:val="20"/>
                <w:szCs w:val="20"/>
              </w:rPr>
              <w:t xml:space="preserve"> such as a python programs for customer receipts, and a python program using ariel and </w:t>
            </w:r>
            <w:r w:rsidR="00235FA2" w:rsidRPr="0035329C">
              <w:rPr>
                <w:rStyle w:val="documentparentContainerleftBox"/>
                <w:rFonts w:ascii="Segoe UI" w:eastAsia="Open Sans" w:hAnsi="Segoe UI" w:cs="Segoe UI"/>
                <w:color w:val="000000"/>
                <w:sz w:val="20"/>
                <w:szCs w:val="20"/>
              </w:rPr>
              <w:t>four-wheel</w:t>
            </w:r>
            <w:r w:rsidR="00BF1B75" w:rsidRPr="0035329C">
              <w:rPr>
                <w:rStyle w:val="documentparentContainerleftBox"/>
                <w:rFonts w:ascii="Segoe UI" w:eastAsia="Open Sans" w:hAnsi="Segoe UI" w:cs="Segoe UI"/>
                <w:color w:val="000000"/>
                <w:sz w:val="20"/>
                <w:szCs w:val="20"/>
              </w:rPr>
              <w:t xml:space="preserve"> wireless</w:t>
            </w:r>
            <w:r w:rsidR="00235FA2" w:rsidRPr="0035329C">
              <w:rPr>
                <w:rStyle w:val="documentparentContainerleftBox"/>
                <w:rFonts w:ascii="Segoe UI" w:eastAsia="Open Sans" w:hAnsi="Segoe UI" w:cs="Segoe UI"/>
                <w:color w:val="000000"/>
                <w:sz w:val="20"/>
                <w:szCs w:val="20"/>
              </w:rPr>
              <w:t xml:space="preserve"> “robot”</w:t>
            </w:r>
            <w:r w:rsidR="00BF1B75" w:rsidRPr="0035329C">
              <w:rPr>
                <w:rStyle w:val="documentparentContainerleftBox"/>
                <w:rFonts w:ascii="Segoe UI" w:eastAsia="Open Sans" w:hAnsi="Segoe UI" w:cs="Segoe UI"/>
                <w:color w:val="000000"/>
                <w:sz w:val="20"/>
                <w:szCs w:val="20"/>
              </w:rPr>
              <w:t xml:space="preserve"> vehicles</w:t>
            </w:r>
            <w:r w:rsidR="00960132" w:rsidRPr="0035329C">
              <w:rPr>
                <w:rStyle w:val="documentparentContainerleftBox"/>
                <w:rFonts w:ascii="Segoe UI" w:eastAsia="Open Sans" w:hAnsi="Segoe UI" w:cs="Segoe UI"/>
                <w:color w:val="000000"/>
                <w:sz w:val="20"/>
                <w:szCs w:val="20"/>
              </w:rPr>
              <w:t>.</w:t>
            </w:r>
            <w:r w:rsidR="00BF1B75" w:rsidRPr="0035329C">
              <w:rPr>
                <w:rStyle w:val="documentparentContainerleftBox"/>
                <w:rFonts w:ascii="Segoe UI" w:eastAsia="Open Sans" w:hAnsi="Segoe UI" w:cs="Segoe UI"/>
                <w:color w:val="000000"/>
                <w:sz w:val="20"/>
                <w:szCs w:val="20"/>
              </w:rPr>
              <w:t xml:space="preserve"> </w:t>
            </w:r>
            <w:r w:rsidR="00235FA2" w:rsidRPr="0035329C">
              <w:rPr>
                <w:rStyle w:val="documentparentContainerleftBox"/>
                <w:rFonts w:ascii="Segoe UI" w:eastAsia="Open Sans" w:hAnsi="Segoe UI" w:cs="Segoe UI"/>
                <w:color w:val="000000"/>
                <w:sz w:val="20"/>
                <w:szCs w:val="20"/>
              </w:rPr>
              <w:t>I have completed many webpages using React Js, Html, Node Js, Node ejs</w:t>
            </w:r>
            <w:r w:rsidR="00960132" w:rsidRPr="0035329C">
              <w:rPr>
                <w:rStyle w:val="documentparentContainerleftBox"/>
                <w:rFonts w:ascii="Segoe UI" w:eastAsia="Open Sans" w:hAnsi="Segoe UI" w:cs="Segoe UI"/>
                <w:color w:val="000000"/>
                <w:sz w:val="20"/>
                <w:szCs w:val="20"/>
              </w:rPr>
              <w:t xml:space="preserve"> on my own</w:t>
            </w:r>
            <w:r w:rsidR="00A56FCA" w:rsidRPr="0035329C">
              <w:rPr>
                <w:rStyle w:val="documentparentContainerleftBox"/>
                <w:rFonts w:ascii="Segoe UI" w:eastAsia="Open Sans" w:hAnsi="Segoe UI" w:cs="Segoe UI"/>
                <w:color w:val="000000"/>
                <w:sz w:val="20"/>
                <w:szCs w:val="20"/>
              </w:rPr>
              <w:t xml:space="preserve"> </w:t>
            </w:r>
            <w:r w:rsidR="00235FA2" w:rsidRPr="0035329C">
              <w:rPr>
                <w:rStyle w:val="documentparentContainerleftBox"/>
                <w:rFonts w:ascii="Segoe UI" w:eastAsia="Open Sans" w:hAnsi="Segoe UI" w:cs="Segoe UI"/>
                <w:color w:val="000000"/>
                <w:sz w:val="20"/>
                <w:szCs w:val="20"/>
              </w:rPr>
              <w:t>as well as within a team</w:t>
            </w:r>
            <w:r w:rsidR="00960132" w:rsidRPr="0035329C">
              <w:rPr>
                <w:rStyle w:val="documentparentContainerleftBox"/>
                <w:rFonts w:ascii="Segoe UI" w:eastAsia="Open Sans" w:hAnsi="Segoe UI" w:cs="Segoe UI"/>
                <w:color w:val="000000"/>
                <w:sz w:val="20"/>
                <w:szCs w:val="20"/>
              </w:rPr>
              <w:t xml:space="preserve"> setting</w:t>
            </w:r>
            <w:r w:rsidR="00235FA2" w:rsidRPr="0035329C">
              <w:rPr>
                <w:rStyle w:val="documentparentContainerleftBox"/>
                <w:rFonts w:ascii="Segoe UI" w:eastAsia="Open Sans" w:hAnsi="Segoe UI" w:cs="Segoe UI"/>
                <w:color w:val="000000"/>
                <w:sz w:val="20"/>
                <w:szCs w:val="20"/>
              </w:rPr>
              <w:t xml:space="preserve">. I was just recently part of a </w:t>
            </w:r>
            <w:r w:rsidR="00A56FCA" w:rsidRPr="0035329C">
              <w:rPr>
                <w:rStyle w:val="documentparentContainerleftBox"/>
                <w:rFonts w:ascii="Segoe UI" w:eastAsia="Open Sans" w:hAnsi="Segoe UI" w:cs="Segoe UI"/>
                <w:color w:val="000000"/>
                <w:sz w:val="20"/>
                <w:szCs w:val="20"/>
              </w:rPr>
              <w:t>3-person</w:t>
            </w:r>
            <w:r w:rsidR="00235FA2" w:rsidRPr="0035329C">
              <w:rPr>
                <w:rStyle w:val="documentparentContainerleftBox"/>
                <w:rFonts w:ascii="Segoe UI" w:eastAsia="Open Sans" w:hAnsi="Segoe UI" w:cs="Segoe UI"/>
                <w:color w:val="000000"/>
                <w:sz w:val="20"/>
                <w:szCs w:val="20"/>
              </w:rPr>
              <w:t xml:space="preserve"> team that built 2 databases, 1 in PostgreSQL and 1 in Mongo DB </w:t>
            </w:r>
            <w:r w:rsidR="00A56FCA" w:rsidRPr="0035329C">
              <w:rPr>
                <w:rStyle w:val="documentparentContainerleftBox"/>
                <w:rFonts w:ascii="Segoe UI" w:eastAsia="Open Sans" w:hAnsi="Segoe UI" w:cs="Segoe UI"/>
                <w:color w:val="000000"/>
                <w:sz w:val="20"/>
                <w:szCs w:val="20"/>
              </w:rPr>
              <w:t xml:space="preserve">then we built a program called “Census” in Node ejs using mock data from the Mockaroo website. In this project we would have to search for specific data </w:t>
            </w:r>
            <w:r w:rsidR="00720FEC" w:rsidRPr="0035329C">
              <w:rPr>
                <w:rStyle w:val="documentparentContainerleftBox"/>
                <w:rFonts w:ascii="Segoe UI" w:eastAsia="Open Sans" w:hAnsi="Segoe UI" w:cs="Segoe UI"/>
                <w:color w:val="000000"/>
                <w:sz w:val="20"/>
                <w:szCs w:val="20"/>
              </w:rPr>
              <w:t>it</w:t>
            </w:r>
            <w:r w:rsidR="00A56FCA" w:rsidRPr="0035329C">
              <w:rPr>
                <w:rStyle w:val="documentparentContainerleftBox"/>
                <w:rFonts w:ascii="Segoe UI" w:eastAsia="Open Sans" w:hAnsi="Segoe UI" w:cs="Segoe UI"/>
                <w:color w:val="000000"/>
                <w:sz w:val="20"/>
                <w:szCs w:val="20"/>
              </w:rPr>
              <w:t xml:space="preserve"> would print to the</w:t>
            </w:r>
            <w:r w:rsidR="00DF1036" w:rsidRPr="0035329C">
              <w:rPr>
                <w:rStyle w:val="documentparentContainerleftBox"/>
                <w:rFonts w:ascii="Segoe UI" w:eastAsia="Open Sans" w:hAnsi="Segoe UI" w:cs="Segoe UI"/>
                <w:color w:val="000000"/>
                <w:sz w:val="20"/>
                <w:szCs w:val="20"/>
              </w:rPr>
              <w:t xml:space="preserve"> VS Code</w:t>
            </w:r>
            <w:r w:rsidR="00A56FCA" w:rsidRPr="0035329C">
              <w:rPr>
                <w:rStyle w:val="documentparentContainerleftBox"/>
                <w:rFonts w:ascii="Segoe UI" w:eastAsia="Open Sans" w:hAnsi="Segoe UI" w:cs="Segoe UI"/>
                <w:color w:val="000000"/>
                <w:sz w:val="20"/>
                <w:szCs w:val="20"/>
              </w:rPr>
              <w:t xml:space="preserve"> console as well as a webpage</w:t>
            </w:r>
            <w:r w:rsidR="00960132" w:rsidRPr="0035329C">
              <w:rPr>
                <w:rStyle w:val="documentparentContainerleftBox"/>
                <w:rFonts w:ascii="Segoe UI" w:eastAsia="Open Sans" w:hAnsi="Segoe UI" w:cs="Segoe UI"/>
                <w:color w:val="000000"/>
                <w:sz w:val="20"/>
                <w:szCs w:val="20"/>
              </w:rPr>
              <w:t>.</w:t>
            </w:r>
            <w:r w:rsidR="00BF1B75" w:rsidRPr="0035329C">
              <w:rPr>
                <w:rStyle w:val="documentparentContainerleftBox"/>
                <w:rFonts w:ascii="Segoe UI" w:eastAsia="Open Sans" w:hAnsi="Segoe UI" w:cs="Segoe UI"/>
                <w:color w:val="000000"/>
                <w:sz w:val="20"/>
                <w:szCs w:val="20"/>
              </w:rPr>
              <w:t xml:space="preserve"> </w:t>
            </w:r>
            <w:r w:rsidR="00960132" w:rsidRPr="0035329C">
              <w:rPr>
                <w:rStyle w:val="documentparentContainerleftBox"/>
                <w:rFonts w:ascii="Segoe UI" w:eastAsia="Open Sans" w:hAnsi="Segoe UI" w:cs="Segoe UI"/>
                <w:color w:val="000000"/>
                <w:sz w:val="20"/>
                <w:szCs w:val="20"/>
              </w:rPr>
              <w:t>It would also create a log file for user login and e</w:t>
            </w:r>
            <w:r w:rsidR="00DF1036" w:rsidRPr="0035329C">
              <w:rPr>
                <w:rStyle w:val="documentparentContainerleftBox"/>
                <w:rFonts w:ascii="Segoe UI" w:eastAsia="Open Sans" w:hAnsi="Segoe UI" w:cs="Segoe UI"/>
                <w:color w:val="000000"/>
                <w:sz w:val="20"/>
                <w:szCs w:val="20"/>
              </w:rPr>
              <w:t>very key word</w:t>
            </w:r>
            <w:r w:rsidR="00960132" w:rsidRPr="0035329C">
              <w:rPr>
                <w:rStyle w:val="documentparentContainerleftBox"/>
                <w:rFonts w:ascii="Segoe UI" w:eastAsia="Open Sans" w:hAnsi="Segoe UI" w:cs="Segoe UI"/>
                <w:color w:val="000000"/>
                <w:sz w:val="20"/>
                <w:szCs w:val="20"/>
              </w:rPr>
              <w:t xml:space="preserve"> search</w:t>
            </w:r>
            <w:r w:rsidR="00DF1036" w:rsidRPr="0035329C">
              <w:rPr>
                <w:rStyle w:val="documentparentContainerleftBox"/>
                <w:rFonts w:ascii="Segoe UI" w:eastAsia="Open Sans" w:hAnsi="Segoe UI" w:cs="Segoe UI"/>
                <w:color w:val="000000"/>
                <w:sz w:val="20"/>
                <w:szCs w:val="20"/>
              </w:rPr>
              <w:t>.</w:t>
            </w:r>
          </w:p>
        </w:tc>
        <w:tc>
          <w:tcPr>
            <w:tcW w:w="5000" w:type="dxa"/>
            <w:tcMar>
              <w:top w:w="0" w:type="dxa"/>
              <w:left w:w="0" w:type="dxa"/>
              <w:bottom w:w="500" w:type="dxa"/>
              <w:right w:w="0" w:type="dxa"/>
            </w:tcMar>
            <w:hideMark/>
          </w:tcPr>
          <w:p w14:paraId="14A6CE04" w14:textId="77777777" w:rsidR="00E11FBC" w:rsidRPr="00E876B4" w:rsidRDefault="00E77375" w:rsidP="00FB3AB4">
            <w:pPr>
              <w:pStyle w:val="documentsectionTitle"/>
              <w:pBdr>
                <w:left w:val="none" w:sz="0" w:space="10" w:color="auto"/>
                <w:right w:val="none" w:sz="0" w:space="10" w:color="auto"/>
              </w:pBdr>
              <w:spacing w:before="300" w:line="240" w:lineRule="auto"/>
              <w:ind w:left="200" w:right="200"/>
              <w:jc w:val="center"/>
              <w:rPr>
                <w:rStyle w:val="documentparentContainerrightBox"/>
                <w:rFonts w:ascii="Open Sans" w:eastAsia="Open Sans" w:hAnsi="Open Sans" w:cs="Open Sans"/>
                <w:sz w:val="20"/>
                <w:szCs w:val="20"/>
              </w:rPr>
            </w:pPr>
            <w:r w:rsidRPr="00E876B4">
              <w:rPr>
                <w:rStyle w:val="documentparentContainerrightBox"/>
                <w:rFonts w:ascii="Open Sans" w:eastAsia="Open Sans" w:hAnsi="Open Sans" w:cs="Open Sans"/>
                <w:sz w:val="20"/>
                <w:szCs w:val="20"/>
              </w:rPr>
              <w:t>Contact</w:t>
            </w:r>
          </w:p>
          <w:p w14:paraId="5E3A36C9" w14:textId="77777777" w:rsidR="00E11FBC" w:rsidRPr="00E876B4" w:rsidRDefault="00E77375" w:rsidP="00FB3AB4">
            <w:pPr>
              <w:spacing w:after="200" w:line="240" w:lineRule="auto"/>
              <w:ind w:left="200" w:right="200"/>
              <w:jc w:val="center"/>
              <w:rPr>
                <w:rStyle w:val="documentparentContainerrightBox"/>
                <w:rFonts w:ascii="Open Sans" w:eastAsia="Open Sans" w:hAnsi="Open Sans" w:cs="Open Sans"/>
                <w:color w:val="000000"/>
                <w:sz w:val="20"/>
                <w:szCs w:val="20"/>
              </w:rPr>
            </w:pPr>
            <w:r w:rsidRPr="00E876B4">
              <w:rPr>
                <w:rStyle w:val="documentparentContainerrightBox"/>
                <w:rFonts w:ascii="Open Sans" w:eastAsia="Open Sans" w:hAnsi="Open Sans" w:cs="Open Sans"/>
                <w:noProof/>
                <w:color w:val="000000"/>
                <w:sz w:val="20"/>
                <w:szCs w:val="20"/>
              </w:rPr>
              <w:drawing>
                <wp:inline distT="0" distB="0" distL="0" distR="0" wp14:anchorId="18FD2E6F" wp14:editId="43EB11CB">
                  <wp:extent cx="2271123" cy="38701"/>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8"/>
                          <a:stretch>
                            <a:fillRect/>
                          </a:stretch>
                        </pic:blipFill>
                        <pic:spPr>
                          <a:xfrm>
                            <a:off x="0" y="0"/>
                            <a:ext cx="2271123" cy="38701"/>
                          </a:xfrm>
                          <a:prstGeom prst="rect">
                            <a:avLst/>
                          </a:prstGeom>
                        </pic:spPr>
                      </pic:pic>
                    </a:graphicData>
                  </a:graphic>
                </wp:inline>
              </w:drawing>
            </w:r>
          </w:p>
          <w:tbl>
            <w:tblPr>
              <w:tblStyle w:val="address"/>
              <w:tblW w:w="0" w:type="auto"/>
              <w:tblCellSpacing w:w="0" w:type="dxa"/>
              <w:tblInd w:w="200" w:type="dxa"/>
              <w:tblLayout w:type="fixed"/>
              <w:tblCellMar>
                <w:left w:w="0" w:type="dxa"/>
                <w:right w:w="0" w:type="dxa"/>
              </w:tblCellMar>
              <w:tblLook w:val="05E0" w:firstRow="1" w:lastRow="1" w:firstColumn="1" w:lastColumn="1" w:noHBand="0" w:noVBand="1"/>
            </w:tblPr>
            <w:tblGrid>
              <w:gridCol w:w="420"/>
              <w:gridCol w:w="3900"/>
            </w:tblGrid>
            <w:tr w:rsidR="00E11FBC" w:rsidRPr="00E876B4" w14:paraId="74C2E021" w14:textId="77777777">
              <w:trPr>
                <w:trHeight w:val="280"/>
                <w:tblCellSpacing w:w="0" w:type="dxa"/>
              </w:trPr>
              <w:tc>
                <w:tcPr>
                  <w:tcW w:w="420" w:type="dxa"/>
                  <w:tcMar>
                    <w:top w:w="0" w:type="dxa"/>
                    <w:left w:w="0" w:type="dxa"/>
                    <w:bottom w:w="0" w:type="dxa"/>
                    <w:right w:w="0" w:type="dxa"/>
                  </w:tcMar>
                  <w:hideMark/>
                </w:tcPr>
                <w:p w14:paraId="7A5493DC" w14:textId="77777777" w:rsidR="00E11FBC" w:rsidRPr="00E876B4" w:rsidRDefault="00E77375" w:rsidP="00FB3AB4">
                  <w:pPr>
                    <w:spacing w:line="240" w:lineRule="auto"/>
                    <w:rPr>
                      <w:rStyle w:val="documentparentContainerrightBox"/>
                      <w:rFonts w:ascii="Open Sans" w:eastAsia="Open Sans" w:hAnsi="Open Sans" w:cs="Open Sans"/>
                      <w:color w:val="000000"/>
                      <w:sz w:val="20"/>
                      <w:szCs w:val="20"/>
                    </w:rPr>
                  </w:pPr>
                  <w:r w:rsidRPr="00E876B4">
                    <w:rPr>
                      <w:rStyle w:val="documenticonSvg"/>
                      <w:rFonts w:ascii="Open Sans" w:eastAsia="Open Sans" w:hAnsi="Open Sans" w:cs="Open Sans"/>
                      <w:noProof/>
                      <w:color w:val="000000"/>
                      <w:sz w:val="20"/>
                      <w:szCs w:val="20"/>
                    </w:rPr>
                    <w:drawing>
                      <wp:inline distT="0" distB="0" distL="0" distR="0" wp14:anchorId="2C167ECD" wp14:editId="760B4115">
                        <wp:extent cx="140148" cy="140232"/>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9"/>
                                <a:stretch>
                                  <a:fillRect/>
                                </a:stretch>
                              </pic:blipFill>
                              <pic:spPr>
                                <a:xfrm>
                                  <a:off x="0" y="0"/>
                                  <a:ext cx="140148" cy="140232"/>
                                </a:xfrm>
                                <a:prstGeom prst="rect">
                                  <a:avLst/>
                                </a:prstGeom>
                              </pic:spPr>
                            </pic:pic>
                          </a:graphicData>
                        </a:graphic>
                      </wp:inline>
                    </w:drawing>
                  </w:r>
                </w:p>
              </w:tc>
              <w:tc>
                <w:tcPr>
                  <w:tcW w:w="3900" w:type="dxa"/>
                  <w:tcMar>
                    <w:top w:w="0" w:type="dxa"/>
                    <w:left w:w="0" w:type="dxa"/>
                    <w:bottom w:w="140" w:type="dxa"/>
                    <w:right w:w="0" w:type="dxa"/>
                  </w:tcMar>
                  <w:vAlign w:val="center"/>
                  <w:hideMark/>
                </w:tcPr>
                <w:p w14:paraId="19B94CC5" w14:textId="77777777" w:rsidR="00E11FBC" w:rsidRPr="00E876B4" w:rsidRDefault="00E77375" w:rsidP="00FB3AB4">
                  <w:pPr>
                    <w:spacing w:line="240" w:lineRule="auto"/>
                    <w:rPr>
                      <w:rStyle w:val="documenticonSvg"/>
                      <w:rFonts w:ascii="Open Sans" w:eastAsia="Open Sans" w:hAnsi="Open Sans" w:cs="Open Sans"/>
                      <w:color w:val="000000"/>
                      <w:sz w:val="20"/>
                      <w:szCs w:val="20"/>
                    </w:rPr>
                  </w:pPr>
                  <w:r w:rsidRPr="00E876B4">
                    <w:rPr>
                      <w:rStyle w:val="span"/>
                      <w:rFonts w:ascii="Open Sans" w:eastAsia="Open Sans" w:hAnsi="Open Sans" w:cs="Open Sans"/>
                      <w:color w:val="000000"/>
                      <w:sz w:val="20"/>
                      <w:szCs w:val="20"/>
                    </w:rPr>
                    <w:t>gerald.bartlett@keyin.com</w:t>
                  </w:r>
                </w:p>
              </w:tc>
            </w:tr>
            <w:tr w:rsidR="00E11FBC" w:rsidRPr="00E876B4" w14:paraId="58A11AA4" w14:textId="77777777">
              <w:trPr>
                <w:trHeight w:val="280"/>
                <w:tblCellSpacing w:w="0" w:type="dxa"/>
              </w:trPr>
              <w:tc>
                <w:tcPr>
                  <w:tcW w:w="420" w:type="dxa"/>
                  <w:tcMar>
                    <w:top w:w="0" w:type="dxa"/>
                    <w:left w:w="0" w:type="dxa"/>
                    <w:bottom w:w="0" w:type="dxa"/>
                    <w:right w:w="0" w:type="dxa"/>
                  </w:tcMar>
                  <w:hideMark/>
                </w:tcPr>
                <w:p w14:paraId="731D4586" w14:textId="77777777" w:rsidR="00E11FBC" w:rsidRPr="00E876B4" w:rsidRDefault="00E77375" w:rsidP="00FB3AB4">
                  <w:pPr>
                    <w:spacing w:line="240" w:lineRule="auto"/>
                    <w:rPr>
                      <w:rStyle w:val="span"/>
                      <w:rFonts w:ascii="Open Sans" w:eastAsia="Open Sans" w:hAnsi="Open Sans" w:cs="Open Sans"/>
                      <w:color w:val="000000"/>
                      <w:sz w:val="20"/>
                      <w:szCs w:val="20"/>
                    </w:rPr>
                  </w:pPr>
                  <w:r w:rsidRPr="00E876B4">
                    <w:rPr>
                      <w:rStyle w:val="documenticonSvg"/>
                      <w:rFonts w:ascii="Open Sans" w:eastAsia="Open Sans" w:hAnsi="Open Sans" w:cs="Open Sans"/>
                      <w:noProof/>
                      <w:color w:val="000000"/>
                      <w:sz w:val="20"/>
                      <w:szCs w:val="20"/>
                    </w:rPr>
                    <w:drawing>
                      <wp:inline distT="0" distB="0" distL="0" distR="0" wp14:anchorId="28CCAED4" wp14:editId="4F5BB995">
                        <wp:extent cx="140148" cy="140232"/>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10"/>
                                <a:stretch>
                                  <a:fillRect/>
                                </a:stretch>
                              </pic:blipFill>
                              <pic:spPr>
                                <a:xfrm>
                                  <a:off x="0" y="0"/>
                                  <a:ext cx="140148" cy="140232"/>
                                </a:xfrm>
                                <a:prstGeom prst="rect">
                                  <a:avLst/>
                                </a:prstGeom>
                              </pic:spPr>
                            </pic:pic>
                          </a:graphicData>
                        </a:graphic>
                      </wp:inline>
                    </w:drawing>
                  </w:r>
                </w:p>
              </w:tc>
              <w:tc>
                <w:tcPr>
                  <w:tcW w:w="3900" w:type="dxa"/>
                  <w:tcMar>
                    <w:top w:w="0" w:type="dxa"/>
                    <w:left w:w="0" w:type="dxa"/>
                    <w:bottom w:w="140" w:type="dxa"/>
                    <w:right w:w="0" w:type="dxa"/>
                  </w:tcMar>
                  <w:vAlign w:val="center"/>
                  <w:hideMark/>
                </w:tcPr>
                <w:p w14:paraId="4501297B" w14:textId="77777777" w:rsidR="00E11FBC" w:rsidRPr="00E876B4" w:rsidRDefault="00E77375" w:rsidP="00FB3AB4">
                  <w:pPr>
                    <w:spacing w:line="240" w:lineRule="auto"/>
                    <w:rPr>
                      <w:rStyle w:val="documenticonSvg"/>
                      <w:rFonts w:ascii="Open Sans" w:eastAsia="Open Sans" w:hAnsi="Open Sans" w:cs="Open Sans"/>
                      <w:color w:val="000000"/>
                      <w:sz w:val="20"/>
                      <w:szCs w:val="20"/>
                    </w:rPr>
                  </w:pPr>
                  <w:r w:rsidRPr="00E876B4">
                    <w:rPr>
                      <w:rStyle w:val="span"/>
                      <w:rFonts w:ascii="Open Sans" w:eastAsia="Open Sans" w:hAnsi="Open Sans" w:cs="Open Sans"/>
                      <w:color w:val="000000"/>
                      <w:sz w:val="20"/>
                      <w:szCs w:val="20"/>
                    </w:rPr>
                    <w:t>(709) 571-1732</w:t>
                  </w:r>
                  <w:r w:rsidRPr="00E876B4">
                    <w:rPr>
                      <w:rStyle w:val="documenticoTxt"/>
                      <w:rFonts w:ascii="Open Sans" w:eastAsia="Open Sans" w:hAnsi="Open Sans" w:cs="Open Sans"/>
                      <w:color w:val="000000"/>
                      <w:sz w:val="20"/>
                      <w:szCs w:val="20"/>
                    </w:rPr>
                    <w:t xml:space="preserve"> </w:t>
                  </w:r>
                </w:p>
              </w:tc>
            </w:tr>
            <w:tr w:rsidR="00E11FBC" w:rsidRPr="00E876B4" w14:paraId="0B36DC20" w14:textId="77777777">
              <w:trPr>
                <w:trHeight w:val="280"/>
                <w:tblCellSpacing w:w="0" w:type="dxa"/>
              </w:trPr>
              <w:tc>
                <w:tcPr>
                  <w:tcW w:w="420" w:type="dxa"/>
                  <w:tcMar>
                    <w:top w:w="0" w:type="dxa"/>
                    <w:left w:w="0" w:type="dxa"/>
                    <w:bottom w:w="0" w:type="dxa"/>
                    <w:right w:w="0" w:type="dxa"/>
                  </w:tcMar>
                  <w:hideMark/>
                </w:tcPr>
                <w:p w14:paraId="3787DFF1" w14:textId="77777777" w:rsidR="00E11FBC" w:rsidRPr="00E876B4" w:rsidRDefault="00E77375" w:rsidP="00FB3AB4">
                  <w:pPr>
                    <w:spacing w:line="240" w:lineRule="auto"/>
                    <w:rPr>
                      <w:rStyle w:val="documenticoTxt"/>
                      <w:rFonts w:ascii="Open Sans" w:eastAsia="Open Sans" w:hAnsi="Open Sans" w:cs="Open Sans"/>
                      <w:color w:val="000000"/>
                      <w:sz w:val="20"/>
                      <w:szCs w:val="20"/>
                    </w:rPr>
                  </w:pPr>
                  <w:r w:rsidRPr="00E876B4">
                    <w:rPr>
                      <w:rStyle w:val="documenticonSvg"/>
                      <w:rFonts w:ascii="Open Sans" w:eastAsia="Open Sans" w:hAnsi="Open Sans" w:cs="Open Sans"/>
                      <w:noProof/>
                      <w:color w:val="000000"/>
                      <w:sz w:val="20"/>
                      <w:szCs w:val="20"/>
                    </w:rPr>
                    <w:drawing>
                      <wp:inline distT="0" distB="0" distL="0" distR="0" wp14:anchorId="0CEB564F" wp14:editId="3B5ACB9F">
                        <wp:extent cx="140148" cy="140232"/>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11"/>
                                <a:stretch>
                                  <a:fillRect/>
                                </a:stretch>
                              </pic:blipFill>
                              <pic:spPr>
                                <a:xfrm>
                                  <a:off x="0" y="0"/>
                                  <a:ext cx="140148" cy="140232"/>
                                </a:xfrm>
                                <a:prstGeom prst="rect">
                                  <a:avLst/>
                                </a:prstGeom>
                              </pic:spPr>
                            </pic:pic>
                          </a:graphicData>
                        </a:graphic>
                      </wp:inline>
                    </w:drawing>
                  </w:r>
                </w:p>
              </w:tc>
              <w:tc>
                <w:tcPr>
                  <w:tcW w:w="3900" w:type="dxa"/>
                  <w:tcMar>
                    <w:top w:w="0" w:type="dxa"/>
                    <w:left w:w="0" w:type="dxa"/>
                    <w:bottom w:w="140" w:type="dxa"/>
                    <w:right w:w="0" w:type="dxa"/>
                  </w:tcMar>
                  <w:vAlign w:val="center"/>
                  <w:hideMark/>
                </w:tcPr>
                <w:p w14:paraId="1DCD80C0" w14:textId="77777777" w:rsidR="00E11FBC" w:rsidRPr="00E876B4" w:rsidRDefault="00E77375" w:rsidP="00FB3AB4">
                  <w:pPr>
                    <w:spacing w:line="240" w:lineRule="auto"/>
                    <w:rPr>
                      <w:rStyle w:val="span"/>
                      <w:rFonts w:ascii="Open Sans" w:eastAsia="Open Sans" w:hAnsi="Open Sans" w:cs="Open Sans"/>
                      <w:color w:val="000000"/>
                      <w:sz w:val="20"/>
                      <w:szCs w:val="20"/>
                    </w:rPr>
                  </w:pPr>
                  <w:r w:rsidRPr="00E876B4">
                    <w:rPr>
                      <w:rStyle w:val="span"/>
                      <w:rFonts w:ascii="Open Sans" w:eastAsia="Open Sans" w:hAnsi="Open Sans" w:cs="Open Sans"/>
                      <w:color w:val="000000"/>
                      <w:sz w:val="20"/>
                      <w:szCs w:val="20"/>
                    </w:rPr>
                    <w:t>71 Point Road Virgin Arm</w:t>
                  </w:r>
                  <w:r w:rsidRPr="00E876B4">
                    <w:rPr>
                      <w:rStyle w:val="documenticoTxt"/>
                      <w:rFonts w:ascii="Open Sans" w:eastAsia="Open Sans" w:hAnsi="Open Sans" w:cs="Open Sans"/>
                      <w:color w:val="000000"/>
                      <w:sz w:val="20"/>
                      <w:szCs w:val="20"/>
                    </w:rPr>
                    <w:t xml:space="preserve"> </w:t>
                  </w:r>
                  <w:r w:rsidRPr="00E876B4">
                    <w:rPr>
                      <w:rStyle w:val="span"/>
                      <w:rFonts w:ascii="Open Sans" w:eastAsia="Open Sans" w:hAnsi="Open Sans" w:cs="Open Sans"/>
                      <w:color w:val="000000"/>
                      <w:sz w:val="20"/>
                      <w:szCs w:val="20"/>
                    </w:rPr>
                    <w:t>New World Island,</w:t>
                  </w:r>
                  <w:r w:rsidRPr="00E876B4">
                    <w:rPr>
                      <w:rStyle w:val="documenticoTxt"/>
                      <w:rFonts w:ascii="Open Sans" w:eastAsia="Open Sans" w:hAnsi="Open Sans" w:cs="Open Sans"/>
                      <w:color w:val="000000"/>
                      <w:sz w:val="20"/>
                      <w:szCs w:val="20"/>
                    </w:rPr>
                    <w:t xml:space="preserve"> </w:t>
                  </w:r>
                  <w:r w:rsidRPr="00E876B4">
                    <w:rPr>
                      <w:rStyle w:val="span"/>
                      <w:rFonts w:ascii="Open Sans" w:eastAsia="Open Sans" w:hAnsi="Open Sans" w:cs="Open Sans"/>
                      <w:color w:val="000000"/>
                      <w:sz w:val="20"/>
                      <w:szCs w:val="20"/>
                    </w:rPr>
                    <w:t>NL,</w:t>
                  </w:r>
                  <w:r w:rsidRPr="00E876B4">
                    <w:rPr>
                      <w:rStyle w:val="documenticoTxt"/>
                      <w:rFonts w:ascii="Open Sans" w:eastAsia="Open Sans" w:hAnsi="Open Sans" w:cs="Open Sans"/>
                      <w:color w:val="000000"/>
                      <w:sz w:val="20"/>
                      <w:szCs w:val="20"/>
                    </w:rPr>
                    <w:t xml:space="preserve"> </w:t>
                  </w:r>
                  <w:r w:rsidRPr="00E876B4">
                    <w:rPr>
                      <w:rStyle w:val="span"/>
                      <w:rFonts w:ascii="Open Sans" w:eastAsia="Open Sans" w:hAnsi="Open Sans" w:cs="Open Sans"/>
                      <w:color w:val="000000"/>
                      <w:sz w:val="20"/>
                      <w:szCs w:val="20"/>
                    </w:rPr>
                    <w:t>A0g1P0</w:t>
                  </w:r>
                </w:p>
                <w:p w14:paraId="72A6FCA3" w14:textId="5D79A6FA" w:rsidR="00364576" w:rsidRPr="00E876B4" w:rsidRDefault="00364576" w:rsidP="00FB3AB4">
                  <w:pPr>
                    <w:spacing w:line="240" w:lineRule="auto"/>
                    <w:rPr>
                      <w:rStyle w:val="documenticonSvg"/>
                      <w:rFonts w:ascii="Open Sans" w:eastAsia="Open Sans" w:hAnsi="Open Sans" w:cs="Open Sans"/>
                      <w:color w:val="000000"/>
                      <w:sz w:val="20"/>
                      <w:szCs w:val="20"/>
                    </w:rPr>
                  </w:pPr>
                  <w:r w:rsidRPr="00E876B4">
                    <w:rPr>
                      <w:rStyle w:val="documenticonSvg"/>
                      <w:rFonts w:ascii="Open Sans" w:eastAsia="Open Sans" w:hAnsi="Open Sans" w:cs="Open Sans"/>
                      <w:color w:val="000000"/>
                      <w:sz w:val="20"/>
                      <w:szCs w:val="20"/>
                    </w:rPr>
                    <w:t>https://github.com/Gerald-Bartlett</w:t>
                  </w:r>
                </w:p>
              </w:tc>
            </w:tr>
          </w:tbl>
          <w:p w14:paraId="52A7621C" w14:textId="77777777" w:rsidR="00E11FBC" w:rsidRPr="00E876B4" w:rsidRDefault="00E11FBC" w:rsidP="00FB3AB4">
            <w:pPr>
              <w:pStyle w:val="documentparentContainerrightBoxParagraph"/>
              <w:spacing w:line="240" w:lineRule="auto"/>
              <w:rPr>
                <w:rStyle w:val="documentparentContainerrightBox"/>
                <w:rFonts w:ascii="Open Sans" w:eastAsia="Open Sans" w:hAnsi="Open Sans" w:cs="Open Sans"/>
                <w:color w:val="000000"/>
                <w:sz w:val="20"/>
                <w:szCs w:val="20"/>
              </w:rPr>
            </w:pPr>
          </w:p>
        </w:tc>
        <w:tc>
          <w:tcPr>
            <w:tcW w:w="420" w:type="dxa"/>
            <w:tcMar>
              <w:top w:w="0" w:type="dxa"/>
              <w:left w:w="0" w:type="dxa"/>
              <w:bottom w:w="0" w:type="dxa"/>
              <w:right w:w="0" w:type="dxa"/>
            </w:tcMar>
            <w:vAlign w:val="bottom"/>
            <w:hideMark/>
          </w:tcPr>
          <w:p w14:paraId="7A6BA5A2" w14:textId="77777777" w:rsidR="00E11FBC" w:rsidRPr="00E876B4" w:rsidRDefault="00E11FBC" w:rsidP="00FB3AB4">
            <w:pPr>
              <w:pStyle w:val="documentparentContainerrightBoxParagraph"/>
              <w:spacing w:line="240" w:lineRule="auto"/>
              <w:rPr>
                <w:rStyle w:val="documentparentContainerrightBox"/>
                <w:rFonts w:ascii="Open Sans" w:eastAsia="Open Sans" w:hAnsi="Open Sans" w:cs="Open Sans"/>
                <w:color w:val="000000"/>
                <w:sz w:val="20"/>
                <w:szCs w:val="20"/>
              </w:rPr>
            </w:pPr>
          </w:p>
        </w:tc>
      </w:tr>
    </w:tbl>
    <w:p w14:paraId="31C70ADA" w14:textId="77777777" w:rsidR="00E11FBC" w:rsidRDefault="00E11FBC" w:rsidP="00FB3AB4">
      <w:pPr>
        <w:spacing w:line="240" w:lineRule="auto"/>
        <w:rPr>
          <w:vanish/>
        </w:rPr>
      </w:pPr>
    </w:p>
    <w:tbl>
      <w:tblPr>
        <w:tblStyle w:val="documentmidBox"/>
        <w:tblW w:w="11760" w:type="dxa"/>
        <w:tblCellSpacing w:w="0" w:type="dxa"/>
        <w:tblCellMar>
          <w:left w:w="0" w:type="dxa"/>
          <w:right w:w="0" w:type="dxa"/>
        </w:tblCellMar>
        <w:tblLook w:val="05E0" w:firstRow="1" w:lastRow="1" w:firstColumn="1" w:lastColumn="1" w:noHBand="0" w:noVBand="1"/>
      </w:tblPr>
      <w:tblGrid>
        <w:gridCol w:w="5880"/>
        <w:gridCol w:w="5880"/>
      </w:tblGrid>
      <w:tr w:rsidR="00E11FBC" w14:paraId="2BE17AC9" w14:textId="77777777" w:rsidTr="007578D1">
        <w:trPr>
          <w:trHeight w:val="2831"/>
          <w:tblCellSpacing w:w="0" w:type="dxa"/>
        </w:trPr>
        <w:tc>
          <w:tcPr>
            <w:tcW w:w="5880" w:type="dxa"/>
            <w:tcBorders>
              <w:right w:val="single" w:sz="16" w:space="0" w:color="666666"/>
            </w:tcBorders>
            <w:tcMar>
              <w:top w:w="0" w:type="dxa"/>
              <w:left w:w="60" w:type="dxa"/>
              <w:bottom w:w="0" w:type="dxa"/>
              <w:right w:w="80" w:type="dxa"/>
            </w:tcMar>
            <w:hideMark/>
          </w:tcPr>
          <w:p w14:paraId="3BF82084" w14:textId="77777777" w:rsidR="00E11FBC" w:rsidRPr="00860A28" w:rsidRDefault="00E77375" w:rsidP="00FB3AB4">
            <w:pPr>
              <w:pStyle w:val="documentmidBoxsectionTitle"/>
              <w:pBdr>
                <w:top w:val="none" w:sz="0" w:space="6" w:color="auto"/>
                <w:left w:val="none" w:sz="0" w:space="10" w:color="auto"/>
                <w:bottom w:val="none" w:sz="0" w:space="6" w:color="auto"/>
                <w:right w:val="none" w:sz="0" w:space="10" w:color="auto"/>
              </w:pBdr>
              <w:shd w:val="clear" w:color="auto" w:fill="8ACECF"/>
              <w:spacing w:after="120" w:line="240" w:lineRule="auto"/>
              <w:ind w:left="380" w:right="380"/>
              <w:jc w:val="center"/>
              <w:rPr>
                <w:rStyle w:val="documentsectionnth-child1Character"/>
                <w:rFonts w:ascii="Open Sans" w:eastAsia="Open Sans" w:hAnsi="Open Sans" w:cs="Open Sans"/>
                <w:spacing w:val="20"/>
                <w:sz w:val="20"/>
                <w:szCs w:val="20"/>
              </w:rPr>
            </w:pPr>
            <w:r w:rsidRPr="00860A28">
              <w:rPr>
                <w:rStyle w:val="documentsectionnth-child1Character"/>
                <w:rFonts w:ascii="Open Sans" w:eastAsia="Open Sans" w:hAnsi="Open Sans" w:cs="Open Sans"/>
                <w:spacing w:val="20"/>
                <w:sz w:val="20"/>
                <w:szCs w:val="20"/>
              </w:rPr>
              <w:t>Education</w:t>
            </w:r>
          </w:p>
          <w:p w14:paraId="5A00C522" w14:textId="6F7DA2CC" w:rsidR="00E11FBC" w:rsidRDefault="00E77375" w:rsidP="00FB3AB4">
            <w:pPr>
              <w:pStyle w:val="documenttxtItlParagraph"/>
              <w:spacing w:line="240" w:lineRule="auto"/>
              <w:ind w:left="180" w:right="180"/>
              <w:jc w:val="center"/>
              <w:rPr>
                <w:rStyle w:val="span"/>
                <w:rFonts w:ascii="Segoe UI" w:eastAsia="Open Sans" w:hAnsi="Segoe UI" w:cs="Segoe UI"/>
                <w:i w:val="0"/>
                <w:iCs w:val="0"/>
                <w:color w:val="000000"/>
                <w:sz w:val="20"/>
                <w:szCs w:val="20"/>
              </w:rPr>
            </w:pPr>
            <w:r w:rsidRPr="009471C4">
              <w:rPr>
                <w:rStyle w:val="span"/>
                <w:rFonts w:ascii="Segoe UI" w:eastAsia="Open Sans" w:hAnsi="Segoe UI" w:cs="Segoe UI"/>
                <w:i w:val="0"/>
                <w:iCs w:val="0"/>
                <w:color w:val="000000"/>
                <w:sz w:val="20"/>
                <w:szCs w:val="20"/>
              </w:rPr>
              <w:t>Software Development Program</w:t>
            </w:r>
            <w:r w:rsidR="005A1E38" w:rsidRPr="009471C4">
              <w:rPr>
                <w:rStyle w:val="span"/>
                <w:rFonts w:ascii="Segoe UI" w:eastAsia="Open Sans" w:hAnsi="Segoe UI" w:cs="Segoe UI"/>
                <w:i w:val="0"/>
                <w:iCs w:val="0"/>
                <w:color w:val="000000"/>
                <w:sz w:val="20"/>
                <w:szCs w:val="20"/>
              </w:rPr>
              <w:t xml:space="preserve"> at Keyin College</w:t>
            </w:r>
            <w:r w:rsidRPr="009471C4">
              <w:rPr>
                <w:rStyle w:val="span"/>
                <w:rFonts w:ascii="Segoe UI" w:eastAsia="Open Sans" w:hAnsi="Segoe UI" w:cs="Segoe UI"/>
                <w:i w:val="0"/>
                <w:iCs w:val="0"/>
                <w:color w:val="000000"/>
                <w:sz w:val="20"/>
                <w:szCs w:val="20"/>
              </w:rPr>
              <w:t xml:space="preserve"> (Expected graduation Aug 2022)</w:t>
            </w:r>
          </w:p>
          <w:p w14:paraId="41DB6F3C" w14:textId="40B4EE24" w:rsidR="009471C4" w:rsidRDefault="00B653B2" w:rsidP="00FB3AB4">
            <w:pPr>
              <w:pStyle w:val="documenttxtItlParagraph"/>
              <w:spacing w:line="240" w:lineRule="auto"/>
              <w:ind w:left="180" w:right="180"/>
              <w:jc w:val="center"/>
              <w:rPr>
                <w:rStyle w:val="span"/>
                <w:rFonts w:ascii="Segoe UI" w:eastAsia="Open Sans" w:hAnsi="Segoe UI" w:cs="Segoe UI"/>
                <w:i w:val="0"/>
                <w:iCs w:val="0"/>
                <w:color w:val="000000"/>
                <w:sz w:val="20"/>
                <w:szCs w:val="20"/>
              </w:rPr>
            </w:pPr>
            <w:r>
              <w:rPr>
                <w:rStyle w:val="span"/>
                <w:rFonts w:ascii="Segoe UI" w:eastAsia="Open Sans" w:hAnsi="Segoe UI" w:cs="Segoe UI"/>
                <w:i w:val="0"/>
                <w:iCs w:val="0"/>
                <w:color w:val="000000"/>
                <w:sz w:val="20"/>
                <w:szCs w:val="20"/>
              </w:rPr>
              <w:t>Certificate of Achievement My Finances 101 Keyin College 2021</w:t>
            </w:r>
          </w:p>
          <w:p w14:paraId="1DDA314D" w14:textId="77777777" w:rsidR="009F3FD5" w:rsidRDefault="009F3FD5" w:rsidP="00FB3AB4">
            <w:pPr>
              <w:pStyle w:val="documenttxtItlParagraph"/>
              <w:spacing w:line="240" w:lineRule="auto"/>
              <w:ind w:left="180" w:right="180"/>
              <w:jc w:val="center"/>
              <w:rPr>
                <w:rStyle w:val="span"/>
                <w:rFonts w:ascii="Segoe UI" w:eastAsia="Open Sans" w:hAnsi="Segoe UI" w:cs="Segoe UI"/>
                <w:i w:val="0"/>
                <w:iCs w:val="0"/>
                <w:color w:val="000000"/>
                <w:sz w:val="20"/>
                <w:szCs w:val="20"/>
              </w:rPr>
            </w:pPr>
            <w:r>
              <w:rPr>
                <w:rStyle w:val="span"/>
                <w:rFonts w:ascii="Segoe UI" w:eastAsia="Open Sans" w:hAnsi="Segoe UI" w:cs="Segoe UI"/>
                <w:i w:val="0"/>
                <w:iCs w:val="0"/>
                <w:color w:val="000000"/>
                <w:sz w:val="20"/>
                <w:szCs w:val="20"/>
              </w:rPr>
              <w:t>Learning Skills a micro credential 2021</w:t>
            </w:r>
          </w:p>
          <w:p w14:paraId="7820AA46" w14:textId="29047EDC" w:rsidR="009F3FD5" w:rsidRDefault="009F3FD5" w:rsidP="00FB3AB4">
            <w:pPr>
              <w:pStyle w:val="documenttxtItlParagraph"/>
              <w:spacing w:line="240" w:lineRule="auto"/>
              <w:ind w:left="180" w:right="180"/>
              <w:jc w:val="center"/>
              <w:rPr>
                <w:rStyle w:val="span"/>
                <w:rFonts w:ascii="Segoe UI" w:eastAsia="Open Sans" w:hAnsi="Segoe UI" w:cs="Segoe UI"/>
                <w:i w:val="0"/>
                <w:iCs w:val="0"/>
                <w:color w:val="000000"/>
                <w:sz w:val="20"/>
                <w:szCs w:val="20"/>
              </w:rPr>
            </w:pPr>
            <w:r>
              <w:rPr>
                <w:rStyle w:val="span"/>
                <w:rFonts w:ascii="Segoe UI" w:eastAsia="Open Sans" w:hAnsi="Segoe UI" w:cs="Segoe UI"/>
                <w:i w:val="0"/>
                <w:iCs w:val="0"/>
                <w:color w:val="000000"/>
                <w:sz w:val="20"/>
                <w:szCs w:val="20"/>
              </w:rPr>
              <w:t xml:space="preserve">Academic math level III 2021 </w:t>
            </w:r>
          </w:p>
          <w:p w14:paraId="4B37E195" w14:textId="1346E55F" w:rsidR="00B653B2" w:rsidRDefault="00B653B2" w:rsidP="00FB3AB4">
            <w:pPr>
              <w:pStyle w:val="documenttxtItlParagraph"/>
              <w:spacing w:line="240" w:lineRule="auto"/>
              <w:ind w:left="180" w:right="180"/>
              <w:jc w:val="center"/>
              <w:rPr>
                <w:rStyle w:val="span"/>
                <w:rFonts w:ascii="Segoe UI" w:eastAsia="Open Sans" w:hAnsi="Segoe UI" w:cs="Segoe UI"/>
                <w:i w:val="0"/>
                <w:iCs w:val="0"/>
                <w:color w:val="000000"/>
                <w:sz w:val="20"/>
                <w:szCs w:val="20"/>
              </w:rPr>
            </w:pPr>
            <w:r>
              <w:rPr>
                <w:rStyle w:val="span"/>
                <w:rFonts w:ascii="Segoe UI" w:eastAsia="Open Sans" w:hAnsi="Segoe UI" w:cs="Segoe UI"/>
                <w:i w:val="0"/>
                <w:iCs w:val="0"/>
                <w:color w:val="000000"/>
                <w:sz w:val="20"/>
                <w:szCs w:val="20"/>
              </w:rPr>
              <w:t>Certificate of Achievement Adult Basic Education Level 3 2009</w:t>
            </w:r>
          </w:p>
          <w:p w14:paraId="6E3AA80A" w14:textId="57E9BC9E" w:rsidR="00E11FBC" w:rsidRPr="00860A28" w:rsidRDefault="00E11FBC" w:rsidP="00FB3AB4">
            <w:pPr>
              <w:pStyle w:val="documenttxtItlParagraph"/>
              <w:spacing w:line="240" w:lineRule="auto"/>
              <w:ind w:left="180" w:right="180"/>
              <w:jc w:val="center"/>
              <w:rPr>
                <w:rStyle w:val="documentsectionnth-child1Character"/>
                <w:rFonts w:ascii="Open Sans" w:eastAsia="Open Sans" w:hAnsi="Open Sans" w:cs="Open Sans"/>
                <w:color w:val="000000"/>
                <w:sz w:val="20"/>
                <w:szCs w:val="20"/>
              </w:rPr>
            </w:pPr>
          </w:p>
        </w:tc>
        <w:tc>
          <w:tcPr>
            <w:tcW w:w="5880" w:type="dxa"/>
            <w:tcMar>
              <w:top w:w="0" w:type="dxa"/>
              <w:left w:w="60" w:type="dxa"/>
              <w:bottom w:w="0" w:type="dxa"/>
              <w:right w:w="60" w:type="dxa"/>
            </w:tcMar>
            <w:hideMark/>
          </w:tcPr>
          <w:p w14:paraId="0EA2EB67" w14:textId="77777777" w:rsidR="00B653B2" w:rsidRPr="00860A28" w:rsidRDefault="00B653B2" w:rsidP="00FB3AB4">
            <w:pPr>
              <w:pStyle w:val="documentmidBoxsectionTitle"/>
              <w:pBdr>
                <w:top w:val="none" w:sz="0" w:space="6" w:color="auto"/>
                <w:left w:val="none" w:sz="0" w:space="10" w:color="auto"/>
                <w:bottom w:val="none" w:sz="0" w:space="6" w:color="auto"/>
                <w:right w:val="none" w:sz="0" w:space="10" w:color="auto"/>
              </w:pBdr>
              <w:shd w:val="clear" w:color="auto" w:fill="8ACECF"/>
              <w:spacing w:after="120" w:line="240" w:lineRule="auto"/>
              <w:ind w:left="380" w:right="380"/>
              <w:jc w:val="center"/>
              <w:rPr>
                <w:rStyle w:val="documentsectionnth-child1Character"/>
                <w:rFonts w:ascii="Open Sans" w:eastAsia="Open Sans" w:hAnsi="Open Sans" w:cs="Open Sans"/>
                <w:spacing w:val="20"/>
                <w:sz w:val="20"/>
                <w:szCs w:val="20"/>
              </w:rPr>
            </w:pPr>
            <w:r w:rsidRPr="00860A28">
              <w:rPr>
                <w:rStyle w:val="documentsectionnth-child1Character"/>
                <w:rFonts w:ascii="Open Sans" w:eastAsia="Open Sans" w:hAnsi="Open Sans" w:cs="Open Sans"/>
                <w:spacing w:val="20"/>
                <w:sz w:val="20"/>
                <w:szCs w:val="20"/>
              </w:rPr>
              <w:t>Education</w:t>
            </w:r>
          </w:p>
          <w:p w14:paraId="662844EF" w14:textId="77777777" w:rsidR="00B653B2" w:rsidRPr="009471C4" w:rsidRDefault="00B653B2" w:rsidP="00FB3AB4">
            <w:pPr>
              <w:pStyle w:val="documenttxtItlParagraph"/>
              <w:spacing w:line="240" w:lineRule="auto"/>
              <w:ind w:left="180" w:right="180"/>
              <w:jc w:val="center"/>
              <w:rPr>
                <w:rStyle w:val="span"/>
                <w:rFonts w:ascii="Segoe UI" w:eastAsia="Open Sans" w:hAnsi="Segoe UI" w:cs="Segoe UI"/>
                <w:i w:val="0"/>
                <w:iCs w:val="0"/>
                <w:color w:val="000000"/>
                <w:sz w:val="20"/>
                <w:szCs w:val="20"/>
              </w:rPr>
            </w:pPr>
            <w:r w:rsidRPr="009471C4">
              <w:rPr>
                <w:rStyle w:val="span"/>
                <w:rFonts w:ascii="Segoe UI" w:eastAsia="Open Sans" w:hAnsi="Segoe UI" w:cs="Segoe UI"/>
                <w:i w:val="0"/>
                <w:iCs w:val="0"/>
                <w:sz w:val="20"/>
                <w:szCs w:val="20"/>
              </w:rPr>
              <w:t>Construction Electrician Diploma from Die Trac Tech College</w:t>
            </w:r>
          </w:p>
          <w:p w14:paraId="31E95F90" w14:textId="77777777" w:rsidR="00B653B2" w:rsidRPr="009471C4" w:rsidRDefault="00B653B2" w:rsidP="00FB3AB4">
            <w:pPr>
              <w:pStyle w:val="documenttxtItlParagraph"/>
              <w:spacing w:line="240" w:lineRule="auto"/>
              <w:ind w:left="180" w:right="180"/>
              <w:jc w:val="center"/>
              <w:rPr>
                <w:rStyle w:val="span"/>
                <w:rFonts w:ascii="Segoe UI" w:eastAsia="Open Sans" w:hAnsi="Segoe UI" w:cs="Segoe UI"/>
                <w:i w:val="0"/>
                <w:iCs w:val="0"/>
                <w:color w:val="000000"/>
                <w:sz w:val="20"/>
                <w:szCs w:val="20"/>
              </w:rPr>
            </w:pPr>
            <w:r>
              <w:rPr>
                <w:rStyle w:val="span"/>
                <w:rFonts w:ascii="Segoe UI" w:eastAsia="Open Sans" w:hAnsi="Segoe UI" w:cs="Segoe UI"/>
                <w:i w:val="0"/>
                <w:iCs w:val="0"/>
                <w:color w:val="000000"/>
                <w:sz w:val="20"/>
                <w:szCs w:val="20"/>
              </w:rPr>
              <w:t>St. Johns Ambulance First aid 2010</w:t>
            </w:r>
          </w:p>
          <w:p w14:paraId="6103EFE0" w14:textId="4BB2D8E3" w:rsidR="00B653B2" w:rsidRDefault="00B653B2" w:rsidP="00FB3AB4">
            <w:pPr>
              <w:pStyle w:val="documenttxtItlParagraph"/>
              <w:spacing w:line="240" w:lineRule="auto"/>
              <w:ind w:left="180" w:right="180"/>
              <w:jc w:val="center"/>
              <w:rPr>
                <w:rStyle w:val="documentsectionnth-child1Character"/>
                <w:rFonts w:ascii="Segoe UI" w:eastAsia="Open Sans" w:hAnsi="Segoe UI" w:cs="Segoe UI"/>
                <w:i w:val="0"/>
                <w:iCs w:val="0"/>
                <w:color w:val="000000"/>
                <w:sz w:val="20"/>
                <w:szCs w:val="20"/>
              </w:rPr>
            </w:pPr>
            <w:r w:rsidRPr="009471C4">
              <w:rPr>
                <w:rStyle w:val="documentsectionnth-child1Character"/>
                <w:rFonts w:ascii="Segoe UI" w:eastAsia="Open Sans" w:hAnsi="Segoe UI" w:cs="Segoe UI"/>
                <w:i w:val="0"/>
                <w:iCs w:val="0"/>
                <w:color w:val="000000"/>
                <w:sz w:val="20"/>
                <w:szCs w:val="20"/>
              </w:rPr>
              <w:t>MCSE with A+ 1998 (Microsoft certified systems engineer) WinNet Systems Ltd</w:t>
            </w:r>
          </w:p>
          <w:p w14:paraId="1C7411F4" w14:textId="10538DC3" w:rsidR="00B653B2" w:rsidRPr="00860A28" w:rsidRDefault="00B653B2" w:rsidP="00FB3AB4">
            <w:pPr>
              <w:pStyle w:val="documentmidBoxsectionTitle"/>
              <w:pBdr>
                <w:top w:val="none" w:sz="0" w:space="6" w:color="auto"/>
                <w:left w:val="none" w:sz="0" w:space="10" w:color="auto"/>
                <w:bottom w:val="none" w:sz="0" w:space="6" w:color="auto"/>
                <w:right w:val="none" w:sz="0" w:space="10" w:color="auto"/>
              </w:pBdr>
              <w:shd w:val="clear" w:color="auto" w:fill="8ACECF"/>
              <w:spacing w:after="120" w:line="240" w:lineRule="auto"/>
              <w:ind w:left="380" w:right="380"/>
              <w:jc w:val="center"/>
              <w:rPr>
                <w:rStyle w:val="documentmidBoxsectionnth-last-child1"/>
                <w:rFonts w:ascii="Open Sans" w:eastAsia="Open Sans" w:hAnsi="Open Sans" w:cs="Open Sans"/>
                <w:color w:val="000000"/>
                <w:sz w:val="20"/>
                <w:szCs w:val="20"/>
              </w:rPr>
            </w:pPr>
          </w:p>
        </w:tc>
      </w:tr>
    </w:tbl>
    <w:p w14:paraId="04302CE4" w14:textId="77777777" w:rsidR="00E11FBC" w:rsidRPr="00860A28" w:rsidRDefault="00E77375" w:rsidP="00FB3AB4">
      <w:pPr>
        <w:pStyle w:val="documentsectionTitle"/>
        <w:pBdr>
          <w:bottom w:val="single" w:sz="24" w:space="0" w:color="8ACECF"/>
        </w:pBdr>
        <w:spacing w:after="200" w:line="240" w:lineRule="auto"/>
        <w:jc w:val="center"/>
        <w:rPr>
          <w:rStyle w:val="documentleftBox"/>
          <w:rFonts w:ascii="Open Sans" w:eastAsia="Open Sans" w:hAnsi="Open Sans" w:cs="Open Sans"/>
          <w:sz w:val="20"/>
          <w:szCs w:val="20"/>
        </w:rPr>
      </w:pPr>
      <w:r w:rsidRPr="00860A28">
        <w:rPr>
          <w:rStyle w:val="documentleftBox"/>
          <w:rFonts w:ascii="Open Sans" w:eastAsia="Open Sans" w:hAnsi="Open Sans" w:cs="Open Sans"/>
          <w:sz w:val="20"/>
          <w:szCs w:val="20"/>
        </w:rPr>
        <w:t>Experience</w:t>
      </w:r>
    </w:p>
    <w:p w14:paraId="57BC1DF1" w14:textId="77777777" w:rsidR="00E11FBC" w:rsidRPr="00A84A28" w:rsidRDefault="00E11FBC" w:rsidP="007163A2">
      <w:pPr>
        <w:spacing w:line="240" w:lineRule="auto"/>
        <w:rPr>
          <w:vanish/>
          <w:sz w:val="18"/>
          <w:szCs w:val="18"/>
        </w:rPr>
      </w:pPr>
    </w:p>
    <w:tbl>
      <w:tblPr>
        <w:tblStyle w:val="documentfirstparagraphTable"/>
        <w:tblW w:w="0" w:type="auto"/>
        <w:tblCellSpacing w:w="0" w:type="dxa"/>
        <w:tblLayout w:type="fixed"/>
        <w:tblCellMar>
          <w:left w:w="0" w:type="dxa"/>
          <w:right w:w="0" w:type="dxa"/>
        </w:tblCellMar>
        <w:tblLook w:val="05E0" w:firstRow="1" w:lastRow="1" w:firstColumn="1" w:lastColumn="1" w:noHBand="0" w:noVBand="1"/>
      </w:tblPr>
      <w:tblGrid>
        <w:gridCol w:w="2520"/>
        <w:gridCol w:w="8920"/>
      </w:tblGrid>
      <w:tr w:rsidR="00A84A28" w:rsidRPr="00A84A28" w14:paraId="7E319D50" w14:textId="77777777" w:rsidTr="00FE110B">
        <w:trPr>
          <w:tblCellSpacing w:w="0" w:type="dxa"/>
        </w:trPr>
        <w:tc>
          <w:tcPr>
            <w:tcW w:w="2520" w:type="dxa"/>
            <w:tcMar>
              <w:top w:w="0" w:type="dxa"/>
              <w:left w:w="60" w:type="dxa"/>
              <w:bottom w:w="0" w:type="dxa"/>
              <w:right w:w="0" w:type="dxa"/>
            </w:tcMar>
            <w:hideMark/>
          </w:tcPr>
          <w:p w14:paraId="28C74F08" w14:textId="77777777" w:rsidR="00A84A28" w:rsidRPr="00A84A28" w:rsidRDefault="00A84A28" w:rsidP="007163A2">
            <w:pPr>
              <w:pStyle w:val="documentsecExprexprDate"/>
              <w:spacing w:line="240" w:lineRule="auto"/>
              <w:ind w:left="180"/>
              <w:rPr>
                <w:rStyle w:val="span"/>
                <w:rFonts w:ascii="Segoe UI" w:eastAsia="Open Sans" w:hAnsi="Segoe UI" w:cs="Segoe UI"/>
                <w:b w:val="0"/>
                <w:bCs w:val="0"/>
                <w:color w:val="000000"/>
                <w:sz w:val="18"/>
                <w:szCs w:val="18"/>
              </w:rPr>
            </w:pPr>
            <w:r w:rsidRPr="00A84A28">
              <w:rPr>
                <w:rStyle w:val="span"/>
                <w:rFonts w:ascii="Segoe UI" w:eastAsia="Open Sans" w:hAnsi="Segoe UI" w:cs="Segoe UI"/>
                <w:b w:val="0"/>
                <w:bCs w:val="0"/>
                <w:color w:val="000000"/>
                <w:sz w:val="18"/>
                <w:szCs w:val="18"/>
              </w:rPr>
              <w:t>May 2020 – Present</w:t>
            </w:r>
          </w:p>
          <w:p w14:paraId="012F9E08" w14:textId="77777777" w:rsidR="00A84A28" w:rsidRPr="00A84A28" w:rsidRDefault="00A84A28" w:rsidP="007163A2">
            <w:pPr>
              <w:pStyle w:val="documentsecExprexprDate"/>
              <w:spacing w:line="240" w:lineRule="auto"/>
              <w:ind w:left="180"/>
              <w:rPr>
                <w:rStyle w:val="span"/>
                <w:rFonts w:ascii="Segoe UI" w:eastAsia="Open Sans" w:hAnsi="Segoe UI" w:cs="Segoe UI"/>
                <w:sz w:val="18"/>
                <w:szCs w:val="18"/>
              </w:rPr>
            </w:pPr>
          </w:p>
          <w:p w14:paraId="1ACE4E42" w14:textId="77777777" w:rsidR="00A84A28" w:rsidRPr="00A84A28" w:rsidRDefault="00A84A28" w:rsidP="007163A2">
            <w:pPr>
              <w:pStyle w:val="documentsecExprexprDate"/>
              <w:spacing w:line="240" w:lineRule="auto"/>
              <w:ind w:left="180"/>
              <w:rPr>
                <w:rStyle w:val="span"/>
                <w:rFonts w:ascii="Segoe UI" w:eastAsia="Open Sans" w:hAnsi="Segoe UI" w:cs="Segoe UI"/>
                <w:sz w:val="18"/>
                <w:szCs w:val="18"/>
              </w:rPr>
            </w:pPr>
          </w:p>
          <w:p w14:paraId="779CFA0A" w14:textId="77777777" w:rsidR="00A84A28" w:rsidRPr="00A84A28" w:rsidRDefault="00A84A28" w:rsidP="007163A2">
            <w:pPr>
              <w:pStyle w:val="documentsecExprexprDate"/>
              <w:spacing w:line="240" w:lineRule="auto"/>
              <w:ind w:left="180"/>
              <w:rPr>
                <w:rStyle w:val="span"/>
                <w:rFonts w:ascii="Segoe UI" w:eastAsia="Open Sans" w:hAnsi="Segoe UI" w:cs="Segoe UI"/>
                <w:sz w:val="18"/>
                <w:szCs w:val="18"/>
              </w:rPr>
            </w:pPr>
          </w:p>
          <w:p w14:paraId="5C314296" w14:textId="77777777" w:rsidR="00A84A28" w:rsidRPr="00A84A28" w:rsidRDefault="00A84A28" w:rsidP="007163A2">
            <w:pPr>
              <w:pStyle w:val="documentsecExprexprDate"/>
              <w:spacing w:line="240" w:lineRule="auto"/>
              <w:ind w:left="180"/>
              <w:rPr>
                <w:rStyle w:val="span"/>
                <w:rFonts w:ascii="Segoe UI" w:eastAsia="Open Sans" w:hAnsi="Segoe UI" w:cs="Segoe UI"/>
                <w:sz w:val="18"/>
                <w:szCs w:val="18"/>
              </w:rPr>
            </w:pPr>
          </w:p>
          <w:p w14:paraId="68D45AC4" w14:textId="77777777" w:rsidR="00A84A28" w:rsidRPr="00A84A28" w:rsidRDefault="00A84A28" w:rsidP="007163A2">
            <w:pPr>
              <w:pStyle w:val="documentsecExprexprDate"/>
              <w:spacing w:line="240" w:lineRule="auto"/>
              <w:ind w:left="180"/>
              <w:rPr>
                <w:rStyle w:val="span"/>
                <w:rFonts w:ascii="Segoe UI" w:eastAsia="Open Sans" w:hAnsi="Segoe UI" w:cs="Segoe UI"/>
                <w:sz w:val="18"/>
                <w:szCs w:val="18"/>
              </w:rPr>
            </w:pPr>
          </w:p>
          <w:p w14:paraId="35AB0F15" w14:textId="77777777" w:rsidR="00A84A28" w:rsidRPr="00A84A28" w:rsidRDefault="00A84A28" w:rsidP="007163A2">
            <w:pPr>
              <w:pStyle w:val="documentsecExprexprDate"/>
              <w:spacing w:line="240" w:lineRule="auto"/>
              <w:ind w:left="180"/>
              <w:rPr>
                <w:rStyle w:val="span"/>
                <w:rFonts w:ascii="Segoe UI" w:eastAsia="Open Sans" w:hAnsi="Segoe UI" w:cs="Segoe UI"/>
                <w:sz w:val="18"/>
                <w:szCs w:val="18"/>
              </w:rPr>
            </w:pPr>
          </w:p>
          <w:p w14:paraId="7E6E7875" w14:textId="77777777" w:rsidR="00A84A28" w:rsidRPr="00A84A28" w:rsidRDefault="00A84A28" w:rsidP="007163A2">
            <w:pPr>
              <w:pStyle w:val="documentsecExprexprDate"/>
              <w:spacing w:line="240" w:lineRule="auto"/>
              <w:ind w:left="180"/>
              <w:rPr>
                <w:rStyle w:val="span"/>
                <w:rFonts w:ascii="Segoe UI" w:eastAsia="Open Sans" w:hAnsi="Segoe UI" w:cs="Segoe UI"/>
                <w:sz w:val="18"/>
                <w:szCs w:val="18"/>
              </w:rPr>
            </w:pPr>
          </w:p>
          <w:p w14:paraId="6F102CEB" w14:textId="77777777" w:rsidR="00A84A28" w:rsidRPr="00A84A28" w:rsidRDefault="00A84A28" w:rsidP="007163A2">
            <w:pPr>
              <w:pStyle w:val="documentsecExprexprDate"/>
              <w:spacing w:line="240" w:lineRule="auto"/>
              <w:ind w:left="180"/>
              <w:rPr>
                <w:rStyle w:val="span"/>
                <w:rFonts w:ascii="Segoe UI" w:eastAsia="Open Sans" w:hAnsi="Segoe UI" w:cs="Segoe UI"/>
                <w:sz w:val="18"/>
                <w:szCs w:val="18"/>
              </w:rPr>
            </w:pPr>
          </w:p>
          <w:p w14:paraId="5A981C7F" w14:textId="77777777" w:rsidR="00A84A28" w:rsidRPr="00A84A28" w:rsidRDefault="00A84A28" w:rsidP="007163A2">
            <w:pPr>
              <w:pStyle w:val="documentsecExprexprDate"/>
              <w:spacing w:line="240" w:lineRule="auto"/>
              <w:ind w:left="180"/>
              <w:rPr>
                <w:rStyle w:val="span"/>
                <w:rFonts w:ascii="Segoe UI" w:eastAsia="Open Sans" w:hAnsi="Segoe UI" w:cs="Segoe UI"/>
                <w:sz w:val="18"/>
                <w:szCs w:val="18"/>
              </w:rPr>
            </w:pPr>
          </w:p>
          <w:p w14:paraId="7F06CDEF" w14:textId="77777777" w:rsidR="00A84A28" w:rsidRDefault="00A84A28" w:rsidP="007163A2">
            <w:pPr>
              <w:pStyle w:val="documentsecExprexprDate"/>
              <w:spacing w:line="240" w:lineRule="auto"/>
              <w:ind w:left="180"/>
              <w:rPr>
                <w:rStyle w:val="span"/>
                <w:rFonts w:ascii="Segoe UI" w:eastAsia="Open Sans" w:hAnsi="Segoe UI" w:cs="Segoe UI"/>
                <w:b w:val="0"/>
                <w:bCs w:val="0"/>
                <w:sz w:val="18"/>
                <w:szCs w:val="18"/>
              </w:rPr>
            </w:pPr>
          </w:p>
          <w:p w14:paraId="6D8E76BC" w14:textId="77777777" w:rsidR="00A84A28" w:rsidRDefault="00A84A28" w:rsidP="007163A2">
            <w:pPr>
              <w:pStyle w:val="documentsecExprexprDate"/>
              <w:spacing w:line="240" w:lineRule="auto"/>
              <w:ind w:left="180"/>
              <w:rPr>
                <w:rStyle w:val="span"/>
                <w:rFonts w:ascii="Segoe UI" w:eastAsia="Open Sans" w:hAnsi="Segoe UI" w:cs="Segoe UI"/>
                <w:b w:val="0"/>
                <w:bCs w:val="0"/>
                <w:sz w:val="18"/>
                <w:szCs w:val="18"/>
              </w:rPr>
            </w:pPr>
          </w:p>
          <w:p w14:paraId="5136C697" w14:textId="77777777" w:rsidR="00A84A28" w:rsidRDefault="00A84A28" w:rsidP="007163A2">
            <w:pPr>
              <w:pStyle w:val="documentsecExprexprDate"/>
              <w:spacing w:line="240" w:lineRule="auto"/>
              <w:ind w:left="180"/>
              <w:rPr>
                <w:rStyle w:val="span"/>
                <w:rFonts w:ascii="Segoe UI" w:eastAsia="Open Sans" w:hAnsi="Segoe UI" w:cs="Segoe UI"/>
                <w:b w:val="0"/>
                <w:bCs w:val="0"/>
                <w:sz w:val="18"/>
                <w:szCs w:val="18"/>
              </w:rPr>
            </w:pPr>
          </w:p>
          <w:p w14:paraId="28BDED31" w14:textId="77777777" w:rsidR="00A84A28" w:rsidRDefault="00A84A28" w:rsidP="007163A2">
            <w:pPr>
              <w:pStyle w:val="documentsecExprexprDate"/>
              <w:spacing w:line="240" w:lineRule="auto"/>
              <w:ind w:left="180"/>
              <w:rPr>
                <w:rStyle w:val="span"/>
                <w:rFonts w:ascii="Segoe UI" w:eastAsia="Open Sans" w:hAnsi="Segoe UI" w:cs="Segoe UI"/>
                <w:b w:val="0"/>
                <w:bCs w:val="0"/>
                <w:sz w:val="18"/>
                <w:szCs w:val="18"/>
              </w:rPr>
            </w:pPr>
          </w:p>
          <w:p w14:paraId="188A07FC" w14:textId="3D6D64B9" w:rsidR="00A84A28" w:rsidRPr="00A84A28" w:rsidRDefault="00A84A28" w:rsidP="007163A2">
            <w:pPr>
              <w:pStyle w:val="documentsecExprexprDate"/>
              <w:spacing w:line="240" w:lineRule="auto"/>
              <w:ind w:left="180"/>
              <w:rPr>
                <w:rStyle w:val="span"/>
                <w:rFonts w:ascii="Segoe UI" w:eastAsia="Open Sans" w:hAnsi="Segoe UI" w:cs="Segoe UI"/>
                <w:b w:val="0"/>
                <w:bCs w:val="0"/>
                <w:sz w:val="18"/>
                <w:szCs w:val="18"/>
              </w:rPr>
            </w:pPr>
            <w:r w:rsidRPr="00A84A28">
              <w:rPr>
                <w:rStyle w:val="span"/>
                <w:rFonts w:ascii="Segoe UI" w:eastAsia="Open Sans" w:hAnsi="Segoe UI" w:cs="Segoe UI"/>
                <w:b w:val="0"/>
                <w:bCs w:val="0"/>
                <w:sz w:val="18"/>
                <w:szCs w:val="18"/>
              </w:rPr>
              <w:t>September 2012 – December 2020</w:t>
            </w:r>
          </w:p>
          <w:p w14:paraId="02610BD8" w14:textId="77777777" w:rsidR="00A84A28" w:rsidRPr="00A84A28" w:rsidRDefault="00A84A28" w:rsidP="007163A2">
            <w:pPr>
              <w:pStyle w:val="documentsecExprexprDate"/>
              <w:spacing w:line="240" w:lineRule="auto"/>
              <w:ind w:left="180"/>
              <w:rPr>
                <w:rStyle w:val="dateswrapper"/>
                <w:rFonts w:ascii="Segoe UI" w:eastAsia="Open Sans" w:hAnsi="Segoe UI" w:cs="Segoe UI"/>
                <w:b w:val="0"/>
                <w:bCs w:val="0"/>
                <w:color w:val="000000"/>
                <w:sz w:val="18"/>
                <w:szCs w:val="18"/>
              </w:rPr>
            </w:pPr>
          </w:p>
          <w:p w14:paraId="601000E9" w14:textId="77777777" w:rsidR="00A84A28" w:rsidRPr="00A84A28" w:rsidRDefault="00A84A28" w:rsidP="007163A2">
            <w:pPr>
              <w:spacing w:line="240" w:lineRule="auto"/>
              <w:ind w:left="180"/>
              <w:rPr>
                <w:rStyle w:val="dateswrapper"/>
                <w:rFonts w:ascii="Segoe UI" w:eastAsia="Open Sans" w:hAnsi="Segoe UI" w:cs="Segoe UI"/>
                <w:color w:val="000000"/>
                <w:sz w:val="18"/>
                <w:szCs w:val="18"/>
              </w:rPr>
            </w:pPr>
          </w:p>
        </w:tc>
        <w:tc>
          <w:tcPr>
            <w:tcW w:w="8920" w:type="dxa"/>
            <w:tcMar>
              <w:top w:w="0" w:type="dxa"/>
              <w:left w:w="0" w:type="dxa"/>
              <w:bottom w:w="200" w:type="dxa"/>
              <w:right w:w="0" w:type="dxa"/>
            </w:tcMar>
            <w:hideMark/>
          </w:tcPr>
          <w:p w14:paraId="60FFC143" w14:textId="77777777" w:rsidR="00A84A28" w:rsidRPr="00A84A28" w:rsidRDefault="00A84A28" w:rsidP="007163A2">
            <w:pPr>
              <w:pStyle w:val="NormalWeb"/>
              <w:spacing w:after="0"/>
              <w:rPr>
                <w:rFonts w:ascii="Segoe UI" w:hAnsi="Segoe UI" w:cs="Segoe UI"/>
                <w:sz w:val="18"/>
                <w:szCs w:val="18"/>
              </w:rPr>
            </w:pPr>
            <w:r w:rsidRPr="00A84A28">
              <w:rPr>
                <w:rFonts w:ascii="Segoe UI" w:hAnsi="Segoe UI" w:cs="Segoe UI"/>
                <w:b/>
                <w:bCs/>
                <w:sz w:val="18"/>
                <w:szCs w:val="18"/>
              </w:rPr>
              <w:t>Role</w:t>
            </w:r>
            <w:r w:rsidRPr="00A84A28">
              <w:rPr>
                <w:rFonts w:ascii="Segoe UI" w:hAnsi="Segoe UI" w:cs="Segoe UI"/>
                <w:sz w:val="18"/>
                <w:szCs w:val="18"/>
              </w:rPr>
              <w:t xml:space="preserve">: Team Python Projects Keyin College, St. Johns/NL </w:t>
            </w:r>
            <w:r w:rsidRPr="00A84A28">
              <w:rPr>
                <w:rFonts w:ascii="Segoe UI" w:hAnsi="Segoe UI" w:cs="Segoe UI"/>
                <w:color w:val="000000"/>
                <w:sz w:val="18"/>
                <w:szCs w:val="18"/>
              </w:rPr>
              <w:t xml:space="preserve">python programs for customer receipts, and a python program using Ariel and four-wheel wireless “robot” vehicles </w:t>
            </w:r>
            <w:r w:rsidRPr="00A84A28">
              <w:rPr>
                <w:rFonts w:ascii="Segoe UI" w:hAnsi="Segoe UI" w:cs="Segoe UI"/>
                <w:sz w:val="18"/>
                <w:szCs w:val="18"/>
              </w:rPr>
              <w:t>*Successful implementation – Instructor Approved</w:t>
            </w:r>
          </w:p>
          <w:p w14:paraId="4EA61748" w14:textId="77777777" w:rsidR="00A84A28" w:rsidRPr="00A84A28" w:rsidRDefault="00A84A28" w:rsidP="007163A2">
            <w:pPr>
              <w:pStyle w:val="NormalWeb"/>
              <w:spacing w:after="0"/>
              <w:rPr>
                <w:rFonts w:ascii="Segoe UI" w:hAnsi="Segoe UI" w:cs="Segoe UI"/>
                <w:sz w:val="18"/>
                <w:szCs w:val="18"/>
              </w:rPr>
            </w:pPr>
            <w:r w:rsidRPr="00A84A28">
              <w:rPr>
                <w:rFonts w:ascii="Segoe UI" w:hAnsi="Segoe UI" w:cs="Segoe UI"/>
                <w:b/>
                <w:bCs/>
                <w:sz w:val="18"/>
                <w:szCs w:val="18"/>
              </w:rPr>
              <w:t>Role</w:t>
            </w:r>
            <w:r w:rsidRPr="00A84A28">
              <w:rPr>
                <w:rFonts w:ascii="Segoe UI" w:hAnsi="Segoe UI" w:cs="Segoe UI"/>
                <w:sz w:val="18"/>
                <w:szCs w:val="18"/>
              </w:rPr>
              <w:t xml:space="preserve">: Team “Refrigerator” App Keyin College, St. Johns/NL </w:t>
            </w:r>
            <w:r w:rsidRPr="00A84A28">
              <w:rPr>
                <w:rFonts w:ascii="Segoe UI" w:hAnsi="Segoe UI" w:cs="Segoe UI"/>
                <w:color w:val="000000"/>
                <w:sz w:val="18"/>
                <w:szCs w:val="18"/>
              </w:rPr>
              <w:t>Built web page using React Js, HTML &amp; CSS</w:t>
            </w:r>
            <w:r w:rsidRPr="00A84A28">
              <w:rPr>
                <w:rFonts w:ascii="Segoe UI" w:hAnsi="Segoe UI" w:cs="Segoe UI"/>
                <w:sz w:val="18"/>
                <w:szCs w:val="18"/>
              </w:rPr>
              <w:t xml:space="preserve"> to keep tract of products in a refrigerator * Partial implementation – needs additional components to complete *Instructor Approved </w:t>
            </w:r>
          </w:p>
          <w:p w14:paraId="54D80D3B" w14:textId="77777777" w:rsidR="00A84A28" w:rsidRPr="00A84A28" w:rsidRDefault="00A84A28" w:rsidP="007163A2">
            <w:pPr>
              <w:pStyle w:val="NormalWeb"/>
              <w:spacing w:after="0"/>
              <w:rPr>
                <w:rFonts w:ascii="Segoe UI" w:hAnsi="Segoe UI" w:cs="Segoe UI"/>
                <w:color w:val="000000"/>
                <w:sz w:val="18"/>
                <w:szCs w:val="18"/>
              </w:rPr>
            </w:pPr>
            <w:r w:rsidRPr="00A84A28">
              <w:rPr>
                <w:rFonts w:ascii="Segoe UI" w:hAnsi="Segoe UI" w:cs="Segoe UI"/>
                <w:b/>
                <w:bCs/>
                <w:sz w:val="18"/>
                <w:szCs w:val="18"/>
              </w:rPr>
              <w:t>Role</w:t>
            </w:r>
            <w:r w:rsidRPr="00A84A28">
              <w:rPr>
                <w:rFonts w:ascii="Segoe UI" w:hAnsi="Segoe UI" w:cs="Segoe UI"/>
                <w:sz w:val="18"/>
                <w:szCs w:val="18"/>
              </w:rPr>
              <w:t xml:space="preserve">: Finals: Team Project 3-person team Date April 2022 – Present Keyin College, St. John's/NL </w:t>
            </w:r>
            <w:r w:rsidRPr="00A84A28">
              <w:rPr>
                <w:rFonts w:ascii="Segoe UI" w:hAnsi="Segoe UI" w:cs="Segoe UI"/>
                <w:color w:val="000000"/>
                <w:sz w:val="18"/>
                <w:szCs w:val="18"/>
              </w:rPr>
              <w:t>built 2 databases, 1 in PostgreSQL and 1 in Mongo DB then we built a program called “Census” in Node ejs using mock data from the Mockaroo website. In this project we would have to search for specific data and in would print to the console as well as a web-page. It would also create a log file for user login and each search would also create a log event. Grade receieved 91/100</w:t>
            </w:r>
          </w:p>
          <w:p w14:paraId="7F8075BC" w14:textId="77777777" w:rsidR="00A84A28" w:rsidRPr="00A84A28" w:rsidRDefault="00A84A28" w:rsidP="007163A2">
            <w:pPr>
              <w:pStyle w:val="NormalWeb"/>
              <w:spacing w:after="0"/>
              <w:rPr>
                <w:rStyle w:val="span"/>
                <w:rFonts w:ascii="Segoe UI" w:eastAsia="Open Sans" w:hAnsi="Segoe UI" w:cs="Segoe UI"/>
                <w:color w:val="000000"/>
                <w:sz w:val="18"/>
                <w:szCs w:val="18"/>
              </w:rPr>
            </w:pPr>
            <w:r w:rsidRPr="00A84A28">
              <w:rPr>
                <w:rStyle w:val="documentsecExprsinglecolumn"/>
                <w:rFonts w:ascii="Segoe UI" w:eastAsia="Open Sans" w:hAnsi="Segoe UI" w:cs="Segoe UI"/>
                <w:b/>
                <w:bCs/>
                <w:caps/>
                <w:color w:val="000000"/>
                <w:sz w:val="18"/>
                <w:szCs w:val="18"/>
              </w:rPr>
              <w:t>Apprentice Electrician</w:t>
            </w:r>
            <w:r w:rsidRPr="00A84A28">
              <w:rPr>
                <w:rStyle w:val="documentsecExprsinglecolumn"/>
                <w:rFonts w:ascii="Segoe UI" w:eastAsia="Open Sans" w:hAnsi="Segoe UI" w:cs="Segoe UI"/>
                <w:caps/>
                <w:color w:val="000000"/>
                <w:sz w:val="18"/>
                <w:szCs w:val="18"/>
              </w:rPr>
              <w:t xml:space="preserve"> </w:t>
            </w:r>
            <w:r w:rsidRPr="00A84A28">
              <w:rPr>
                <w:rStyle w:val="documenttxtItl"/>
                <w:rFonts w:ascii="Segoe UI" w:eastAsia="Open Sans" w:hAnsi="Segoe UI" w:cs="Segoe UI"/>
                <w:color w:val="000000"/>
                <w:sz w:val="18"/>
                <w:szCs w:val="18"/>
              </w:rPr>
              <w:t>Culls Electrical</w:t>
            </w:r>
            <w:r w:rsidRPr="00A84A28">
              <w:rPr>
                <w:rStyle w:val="span"/>
                <w:rFonts w:ascii="Segoe UI" w:eastAsia="Open Sans" w:hAnsi="Segoe UI" w:cs="Segoe UI"/>
                <w:color w:val="000000"/>
                <w:sz w:val="18"/>
                <w:szCs w:val="18"/>
              </w:rPr>
              <w:t xml:space="preserve">, </w:t>
            </w:r>
            <w:r w:rsidRPr="00A84A28">
              <w:rPr>
                <w:rStyle w:val="documenttxtItl"/>
                <w:rFonts w:ascii="Segoe UI" w:eastAsia="Open Sans" w:hAnsi="Segoe UI" w:cs="Segoe UI"/>
                <w:color w:val="000000"/>
                <w:sz w:val="18"/>
                <w:szCs w:val="18"/>
              </w:rPr>
              <w:t>Horwood NL</w:t>
            </w:r>
            <w:r w:rsidRPr="00A84A28">
              <w:rPr>
                <w:rStyle w:val="span"/>
                <w:rFonts w:ascii="Segoe UI" w:eastAsia="Open Sans" w:hAnsi="Segoe UI" w:cs="Segoe UI"/>
                <w:color w:val="000000"/>
                <w:sz w:val="18"/>
                <w:szCs w:val="18"/>
              </w:rPr>
              <w:t xml:space="preserve">, </w:t>
            </w:r>
            <w:r w:rsidRPr="00A84A28">
              <w:rPr>
                <w:rStyle w:val="documenttxtItl"/>
                <w:rFonts w:ascii="Segoe UI" w:eastAsia="Open Sans" w:hAnsi="Segoe UI" w:cs="Segoe UI"/>
                <w:i w:val="0"/>
                <w:iCs w:val="0"/>
                <w:color w:val="000000"/>
                <w:sz w:val="18"/>
                <w:szCs w:val="18"/>
              </w:rPr>
              <w:t xml:space="preserve">I </w:t>
            </w:r>
            <w:r w:rsidRPr="00A84A28">
              <w:rPr>
                <w:rStyle w:val="span"/>
                <w:rFonts w:ascii="Segoe UI" w:eastAsia="Open Sans" w:hAnsi="Segoe UI" w:cs="Segoe UI"/>
                <w:color w:val="000000"/>
                <w:sz w:val="18"/>
                <w:szCs w:val="18"/>
              </w:rPr>
              <w:t>coached and trained several apprentice electricians. I Worked closely with Clients on a daily basis covering plan design and changes to the electrical drawings.</w:t>
            </w:r>
          </w:p>
        </w:tc>
      </w:tr>
    </w:tbl>
    <w:tbl>
      <w:tblPr>
        <w:tblStyle w:val="documentparagraph"/>
        <w:tblW w:w="0" w:type="auto"/>
        <w:tblCellSpacing w:w="0" w:type="dxa"/>
        <w:tblLayout w:type="fixed"/>
        <w:tblCellMar>
          <w:top w:w="240" w:type="dxa"/>
          <w:left w:w="0" w:type="dxa"/>
          <w:right w:w="0" w:type="dxa"/>
        </w:tblCellMar>
        <w:tblLook w:val="05E0" w:firstRow="1" w:lastRow="1" w:firstColumn="1" w:lastColumn="1" w:noHBand="0" w:noVBand="1"/>
      </w:tblPr>
      <w:tblGrid>
        <w:gridCol w:w="2340"/>
        <w:gridCol w:w="9100"/>
      </w:tblGrid>
      <w:tr w:rsidR="00E11FBC" w:rsidRPr="00A84A28" w14:paraId="060F1151" w14:textId="77777777" w:rsidTr="00FE110B">
        <w:trPr>
          <w:tblCellSpacing w:w="0" w:type="dxa"/>
        </w:trPr>
        <w:tc>
          <w:tcPr>
            <w:tcW w:w="2340" w:type="dxa"/>
            <w:tcMar>
              <w:top w:w="0" w:type="dxa"/>
              <w:left w:w="60" w:type="dxa"/>
              <w:bottom w:w="0" w:type="dxa"/>
              <w:right w:w="0" w:type="dxa"/>
            </w:tcMar>
            <w:hideMark/>
          </w:tcPr>
          <w:p w14:paraId="66D59165" w14:textId="77777777" w:rsidR="00E11FBC" w:rsidRPr="00A84A28" w:rsidRDefault="00E77375" w:rsidP="00FB3AB4">
            <w:pPr>
              <w:pStyle w:val="documentsecExprexprDate"/>
              <w:spacing w:line="240" w:lineRule="auto"/>
              <w:ind w:left="180"/>
              <w:rPr>
                <w:rStyle w:val="dateswrapper"/>
                <w:rFonts w:ascii="Segoe UI" w:eastAsia="Open Sans" w:hAnsi="Segoe UI" w:cs="Segoe UI"/>
                <w:b w:val="0"/>
                <w:bCs w:val="0"/>
                <w:color w:val="000000"/>
                <w:sz w:val="18"/>
                <w:szCs w:val="18"/>
              </w:rPr>
            </w:pPr>
            <w:r w:rsidRPr="00A84A28">
              <w:rPr>
                <w:rStyle w:val="span"/>
                <w:rFonts w:ascii="Segoe UI" w:eastAsia="Open Sans" w:hAnsi="Segoe UI" w:cs="Segoe UI"/>
                <w:b w:val="0"/>
                <w:bCs w:val="0"/>
                <w:color w:val="000000"/>
                <w:sz w:val="18"/>
                <w:szCs w:val="18"/>
              </w:rPr>
              <w:t>Mar 2011 - Aug 2011</w:t>
            </w:r>
          </w:p>
          <w:p w14:paraId="2A37D0A5" w14:textId="76FE8B0D" w:rsidR="00E11FBC" w:rsidRPr="00A84A28" w:rsidRDefault="00E11FBC" w:rsidP="00FB3AB4">
            <w:pPr>
              <w:spacing w:line="240" w:lineRule="auto"/>
              <w:ind w:left="180"/>
              <w:rPr>
                <w:rStyle w:val="dateswrapper"/>
                <w:rFonts w:ascii="Segoe UI" w:eastAsia="Open Sans" w:hAnsi="Segoe UI" w:cs="Segoe UI"/>
                <w:color w:val="000000"/>
                <w:sz w:val="18"/>
                <w:szCs w:val="18"/>
              </w:rPr>
            </w:pPr>
          </w:p>
        </w:tc>
        <w:tc>
          <w:tcPr>
            <w:tcW w:w="9100" w:type="dxa"/>
            <w:tcMar>
              <w:top w:w="0" w:type="dxa"/>
              <w:left w:w="0" w:type="dxa"/>
              <w:bottom w:w="200" w:type="dxa"/>
              <w:right w:w="0" w:type="dxa"/>
            </w:tcMar>
            <w:hideMark/>
          </w:tcPr>
          <w:p w14:paraId="70FBC705" w14:textId="6F9B6B96" w:rsidR="00E11FBC" w:rsidRPr="00A84A28" w:rsidRDefault="00E77375" w:rsidP="00FB3AB4">
            <w:pPr>
              <w:pStyle w:val="documenttxtBold"/>
              <w:spacing w:line="240" w:lineRule="auto"/>
              <w:ind w:left="120"/>
              <w:rPr>
                <w:rStyle w:val="span"/>
                <w:rFonts w:ascii="Segoe UI" w:eastAsia="Open Sans" w:hAnsi="Segoe UI" w:cs="Segoe UI"/>
                <w:b w:val="0"/>
                <w:bCs w:val="0"/>
                <w:i/>
                <w:iCs/>
                <w:color w:val="000000"/>
                <w:sz w:val="18"/>
                <w:szCs w:val="18"/>
              </w:rPr>
            </w:pPr>
            <w:r w:rsidRPr="00A84A28">
              <w:rPr>
                <w:rStyle w:val="documentsecExprsinglecolumn"/>
                <w:rFonts w:ascii="Segoe UI" w:eastAsia="Open Sans" w:hAnsi="Segoe UI" w:cs="Segoe UI"/>
                <w:caps/>
                <w:color w:val="000000"/>
                <w:sz w:val="18"/>
                <w:szCs w:val="18"/>
              </w:rPr>
              <w:t>apprentice Electrician</w:t>
            </w:r>
            <w:r w:rsidR="004A7FA2" w:rsidRPr="00A84A28">
              <w:rPr>
                <w:rStyle w:val="documentsecExprsinglecolumn"/>
                <w:rFonts w:ascii="Segoe UI" w:eastAsia="Open Sans" w:hAnsi="Segoe UI" w:cs="Segoe UI"/>
                <w:b w:val="0"/>
                <w:bCs w:val="0"/>
                <w:caps/>
                <w:color w:val="000000"/>
                <w:sz w:val="18"/>
                <w:szCs w:val="18"/>
              </w:rPr>
              <w:t xml:space="preserve"> </w:t>
            </w:r>
            <w:r w:rsidRPr="00A84A28">
              <w:rPr>
                <w:rStyle w:val="documenttxtItl"/>
                <w:rFonts w:ascii="Segoe UI" w:eastAsia="Open Sans" w:hAnsi="Segoe UI" w:cs="Segoe UI"/>
                <w:b w:val="0"/>
                <w:bCs w:val="0"/>
                <w:color w:val="000000"/>
                <w:sz w:val="18"/>
                <w:szCs w:val="18"/>
              </w:rPr>
              <w:t>Jenco Ltd</w:t>
            </w:r>
            <w:r w:rsidRPr="00A84A28">
              <w:rPr>
                <w:rStyle w:val="span"/>
                <w:rFonts w:ascii="Segoe UI" w:eastAsia="Open Sans" w:hAnsi="Segoe UI" w:cs="Segoe UI"/>
                <w:b w:val="0"/>
                <w:bCs w:val="0"/>
                <w:color w:val="000000"/>
                <w:sz w:val="18"/>
                <w:szCs w:val="18"/>
              </w:rPr>
              <w:t xml:space="preserve">, </w:t>
            </w:r>
            <w:r w:rsidR="00554FA3" w:rsidRPr="00A84A28">
              <w:rPr>
                <w:rStyle w:val="documenttxtItl"/>
                <w:rFonts w:ascii="Segoe UI" w:eastAsia="Open Sans" w:hAnsi="Segoe UI" w:cs="Segoe UI"/>
                <w:b w:val="0"/>
                <w:bCs w:val="0"/>
                <w:color w:val="000000"/>
                <w:sz w:val="18"/>
                <w:szCs w:val="18"/>
              </w:rPr>
              <w:t>Twillingate</w:t>
            </w:r>
            <w:r w:rsidRPr="00A84A28">
              <w:rPr>
                <w:rStyle w:val="span"/>
                <w:rFonts w:ascii="Segoe UI" w:eastAsia="Open Sans" w:hAnsi="Segoe UI" w:cs="Segoe UI"/>
                <w:b w:val="0"/>
                <w:bCs w:val="0"/>
                <w:color w:val="000000"/>
                <w:sz w:val="18"/>
                <w:szCs w:val="18"/>
              </w:rPr>
              <w:t xml:space="preserve">, </w:t>
            </w:r>
            <w:r w:rsidRPr="00A84A28">
              <w:rPr>
                <w:rStyle w:val="documenttxtItl"/>
                <w:rFonts w:ascii="Segoe UI" w:eastAsia="Open Sans" w:hAnsi="Segoe UI" w:cs="Segoe UI"/>
                <w:b w:val="0"/>
                <w:bCs w:val="0"/>
                <w:color w:val="000000"/>
                <w:sz w:val="18"/>
                <w:szCs w:val="18"/>
              </w:rPr>
              <w:t>NL</w:t>
            </w:r>
          </w:p>
        </w:tc>
      </w:tr>
    </w:tbl>
    <w:p w14:paraId="0B1805B4" w14:textId="77777777" w:rsidR="00E11FBC" w:rsidRPr="00A84A28" w:rsidRDefault="00E11FBC" w:rsidP="00FB3AB4">
      <w:pPr>
        <w:spacing w:line="240" w:lineRule="auto"/>
        <w:rPr>
          <w:rFonts w:ascii="Segoe UI" w:hAnsi="Segoe UI" w:cs="Segoe UI"/>
          <w:vanish/>
          <w:sz w:val="18"/>
          <w:szCs w:val="18"/>
        </w:rPr>
      </w:pPr>
    </w:p>
    <w:tbl>
      <w:tblPr>
        <w:tblStyle w:val="documentparagraph"/>
        <w:tblW w:w="11574" w:type="dxa"/>
        <w:tblCellSpacing w:w="0" w:type="dxa"/>
        <w:tblLayout w:type="fixed"/>
        <w:tblCellMar>
          <w:top w:w="240" w:type="dxa"/>
          <w:left w:w="0" w:type="dxa"/>
          <w:right w:w="0" w:type="dxa"/>
        </w:tblCellMar>
        <w:tblLook w:val="05E0" w:firstRow="1" w:lastRow="1" w:firstColumn="1" w:lastColumn="1" w:noHBand="0" w:noVBand="1"/>
      </w:tblPr>
      <w:tblGrid>
        <w:gridCol w:w="2340"/>
        <w:gridCol w:w="9234"/>
      </w:tblGrid>
      <w:tr w:rsidR="00E11FBC" w:rsidRPr="00A84A28" w14:paraId="5762B85A" w14:textId="77777777" w:rsidTr="007163A2">
        <w:trPr>
          <w:trHeight w:val="653"/>
          <w:tblCellSpacing w:w="0" w:type="dxa"/>
        </w:trPr>
        <w:tc>
          <w:tcPr>
            <w:tcW w:w="2340" w:type="dxa"/>
            <w:tcMar>
              <w:top w:w="0" w:type="dxa"/>
              <w:left w:w="60" w:type="dxa"/>
              <w:bottom w:w="0" w:type="dxa"/>
              <w:right w:w="0" w:type="dxa"/>
            </w:tcMar>
            <w:hideMark/>
          </w:tcPr>
          <w:p w14:paraId="339F837D" w14:textId="77777777" w:rsidR="00E11FBC" w:rsidRPr="00A84A28" w:rsidRDefault="00E77375" w:rsidP="00FB3AB4">
            <w:pPr>
              <w:pStyle w:val="documentsecExprexprDate"/>
              <w:spacing w:line="240" w:lineRule="auto"/>
              <w:ind w:left="180"/>
              <w:rPr>
                <w:rStyle w:val="dateswrapper"/>
                <w:rFonts w:ascii="Segoe UI" w:eastAsia="Open Sans" w:hAnsi="Segoe UI" w:cs="Segoe UI"/>
                <w:b w:val="0"/>
                <w:bCs w:val="0"/>
                <w:color w:val="000000"/>
                <w:sz w:val="18"/>
                <w:szCs w:val="18"/>
              </w:rPr>
            </w:pPr>
            <w:r w:rsidRPr="00A84A28">
              <w:rPr>
                <w:rStyle w:val="span"/>
                <w:rFonts w:ascii="Segoe UI" w:eastAsia="Open Sans" w:hAnsi="Segoe UI" w:cs="Segoe UI"/>
                <w:b w:val="0"/>
                <w:bCs w:val="0"/>
                <w:color w:val="000000"/>
                <w:sz w:val="18"/>
                <w:szCs w:val="18"/>
              </w:rPr>
              <w:t>Apr 2007 - Aug 2007</w:t>
            </w:r>
          </w:p>
          <w:p w14:paraId="098415A0" w14:textId="1E296A5C" w:rsidR="00E11FBC" w:rsidRPr="00A84A28" w:rsidRDefault="00E11FBC" w:rsidP="00FB3AB4">
            <w:pPr>
              <w:spacing w:line="240" w:lineRule="auto"/>
              <w:ind w:left="180"/>
              <w:rPr>
                <w:rStyle w:val="dateswrapper"/>
                <w:rFonts w:ascii="Segoe UI" w:eastAsia="Open Sans" w:hAnsi="Segoe UI" w:cs="Segoe UI"/>
                <w:color w:val="000000"/>
                <w:sz w:val="18"/>
                <w:szCs w:val="18"/>
              </w:rPr>
            </w:pPr>
          </w:p>
        </w:tc>
        <w:tc>
          <w:tcPr>
            <w:tcW w:w="9234" w:type="dxa"/>
            <w:tcMar>
              <w:top w:w="0" w:type="dxa"/>
              <w:left w:w="0" w:type="dxa"/>
              <w:bottom w:w="200" w:type="dxa"/>
              <w:right w:w="0" w:type="dxa"/>
            </w:tcMar>
            <w:hideMark/>
          </w:tcPr>
          <w:p w14:paraId="542981BB" w14:textId="273ED6C5" w:rsidR="00186FB1" w:rsidRPr="00A84A28" w:rsidRDefault="00E77375" w:rsidP="00FB3AB4">
            <w:pPr>
              <w:pStyle w:val="documenttxtBold"/>
              <w:spacing w:line="240" w:lineRule="auto"/>
              <w:ind w:left="120"/>
              <w:rPr>
                <w:rStyle w:val="span"/>
                <w:rFonts w:ascii="Segoe UI" w:eastAsia="Open Sans" w:hAnsi="Segoe UI" w:cs="Segoe UI"/>
                <w:color w:val="000000"/>
                <w:sz w:val="18"/>
                <w:szCs w:val="18"/>
              </w:rPr>
            </w:pPr>
            <w:r w:rsidRPr="00A84A28">
              <w:rPr>
                <w:rStyle w:val="documentsecExprsinglecolumn"/>
                <w:rFonts w:ascii="Segoe UI" w:eastAsia="Open Sans" w:hAnsi="Segoe UI" w:cs="Segoe UI"/>
                <w:caps/>
                <w:color w:val="000000"/>
                <w:sz w:val="18"/>
                <w:szCs w:val="18"/>
              </w:rPr>
              <w:t>Computer Support &amp; Assistant Clerk</w:t>
            </w:r>
            <w:r w:rsidR="004A7FA2" w:rsidRPr="00A84A28">
              <w:rPr>
                <w:rStyle w:val="documentsecExprsinglecolumn"/>
                <w:rFonts w:ascii="Segoe UI" w:eastAsia="Open Sans" w:hAnsi="Segoe UI" w:cs="Segoe UI"/>
                <w:caps/>
                <w:color w:val="000000"/>
                <w:sz w:val="18"/>
                <w:szCs w:val="18"/>
              </w:rPr>
              <w:t xml:space="preserve"> </w:t>
            </w:r>
            <w:r w:rsidRPr="00A84A28">
              <w:rPr>
                <w:rStyle w:val="documenttxtItl"/>
                <w:rFonts w:ascii="Segoe UI" w:eastAsia="Open Sans" w:hAnsi="Segoe UI" w:cs="Segoe UI"/>
                <w:b w:val="0"/>
                <w:bCs w:val="0"/>
                <w:color w:val="000000"/>
                <w:sz w:val="18"/>
                <w:szCs w:val="18"/>
              </w:rPr>
              <w:t>Breakwater Fisheries Ltd</w:t>
            </w:r>
            <w:r w:rsidRPr="00A84A28">
              <w:rPr>
                <w:rStyle w:val="span"/>
                <w:rFonts w:ascii="Segoe UI" w:eastAsia="Open Sans" w:hAnsi="Segoe UI" w:cs="Segoe UI"/>
                <w:b w:val="0"/>
                <w:bCs w:val="0"/>
                <w:color w:val="000000"/>
                <w:sz w:val="18"/>
                <w:szCs w:val="18"/>
              </w:rPr>
              <w:t xml:space="preserve">, </w:t>
            </w:r>
            <w:r w:rsidR="00554FA3" w:rsidRPr="00A84A28">
              <w:rPr>
                <w:rStyle w:val="documenttxtItl"/>
                <w:rFonts w:ascii="Segoe UI" w:eastAsia="Open Sans" w:hAnsi="Segoe UI" w:cs="Segoe UI"/>
                <w:b w:val="0"/>
                <w:bCs w:val="0"/>
                <w:i w:val="0"/>
                <w:iCs w:val="0"/>
                <w:color w:val="000000"/>
                <w:sz w:val="18"/>
                <w:szCs w:val="18"/>
              </w:rPr>
              <w:t>Cottlesville,</w:t>
            </w:r>
            <w:r w:rsidRPr="00A84A28">
              <w:rPr>
                <w:rStyle w:val="span"/>
                <w:rFonts w:ascii="Segoe UI" w:eastAsia="Open Sans" w:hAnsi="Segoe UI" w:cs="Segoe UI"/>
                <w:b w:val="0"/>
                <w:bCs w:val="0"/>
                <w:i/>
                <w:iCs/>
                <w:color w:val="000000"/>
                <w:sz w:val="18"/>
                <w:szCs w:val="18"/>
              </w:rPr>
              <w:t xml:space="preserve"> </w:t>
            </w:r>
            <w:r w:rsidRPr="00A84A28">
              <w:rPr>
                <w:rStyle w:val="documenttxtItl"/>
                <w:rFonts w:ascii="Segoe UI" w:eastAsia="Open Sans" w:hAnsi="Segoe UI" w:cs="Segoe UI"/>
                <w:b w:val="0"/>
                <w:bCs w:val="0"/>
                <w:i w:val="0"/>
                <w:iCs w:val="0"/>
                <w:color w:val="000000"/>
                <w:sz w:val="18"/>
                <w:szCs w:val="18"/>
              </w:rPr>
              <w:t>NL</w:t>
            </w:r>
            <w:r w:rsidR="004A7FA2" w:rsidRPr="00A84A28">
              <w:rPr>
                <w:rStyle w:val="documenttxtItl"/>
                <w:rFonts w:ascii="Segoe UI" w:eastAsia="Open Sans" w:hAnsi="Segoe UI" w:cs="Segoe UI"/>
                <w:b w:val="0"/>
                <w:bCs w:val="0"/>
                <w:color w:val="000000"/>
                <w:sz w:val="18"/>
                <w:szCs w:val="18"/>
              </w:rPr>
              <w:t xml:space="preserve"> </w:t>
            </w:r>
            <w:r w:rsidR="005007E0" w:rsidRPr="00A84A28">
              <w:rPr>
                <w:rStyle w:val="span"/>
                <w:rFonts w:ascii="Segoe UI" w:eastAsia="Open Sans" w:hAnsi="Segoe UI" w:cs="Segoe UI"/>
                <w:b w:val="0"/>
                <w:bCs w:val="0"/>
                <w:color w:val="000000"/>
                <w:sz w:val="18"/>
                <w:szCs w:val="18"/>
              </w:rPr>
              <w:t>Maintained company computers and network</w:t>
            </w:r>
            <w:r w:rsidR="00186FB1" w:rsidRPr="00A84A28">
              <w:rPr>
                <w:rStyle w:val="span"/>
                <w:rFonts w:ascii="Segoe UI" w:eastAsia="Open Sans" w:hAnsi="Segoe UI" w:cs="Segoe UI"/>
                <w:b w:val="0"/>
                <w:bCs w:val="0"/>
                <w:color w:val="000000"/>
                <w:sz w:val="18"/>
                <w:szCs w:val="18"/>
              </w:rPr>
              <w:t xml:space="preserve"> </w:t>
            </w:r>
            <w:r w:rsidR="00DF1036" w:rsidRPr="00A84A28">
              <w:rPr>
                <w:rStyle w:val="span"/>
                <w:rFonts w:ascii="Segoe UI" w:eastAsia="Open Sans" w:hAnsi="Segoe UI" w:cs="Segoe UI"/>
                <w:b w:val="0"/>
                <w:bCs w:val="0"/>
                <w:color w:val="000000"/>
                <w:sz w:val="18"/>
                <w:szCs w:val="18"/>
              </w:rPr>
              <w:t>a</w:t>
            </w:r>
            <w:r w:rsidR="00186FB1" w:rsidRPr="00A84A28">
              <w:rPr>
                <w:rStyle w:val="span"/>
                <w:rFonts w:ascii="Segoe UI" w:eastAsia="Open Sans" w:hAnsi="Segoe UI" w:cs="Segoe UI"/>
                <w:b w:val="0"/>
                <w:bCs w:val="0"/>
                <w:color w:val="000000"/>
                <w:sz w:val="18"/>
                <w:szCs w:val="18"/>
              </w:rPr>
              <w:t>lso as a Clerk</w:t>
            </w:r>
            <w:r w:rsidR="00813422" w:rsidRPr="00A84A28">
              <w:rPr>
                <w:rStyle w:val="span"/>
                <w:rFonts w:ascii="Segoe UI" w:eastAsia="Open Sans" w:hAnsi="Segoe UI" w:cs="Segoe UI"/>
                <w:b w:val="0"/>
                <w:bCs w:val="0"/>
                <w:color w:val="000000"/>
                <w:sz w:val="18"/>
                <w:szCs w:val="18"/>
              </w:rPr>
              <w:t>,</w:t>
            </w:r>
            <w:r w:rsidR="000B563F" w:rsidRPr="00A84A28">
              <w:rPr>
                <w:rStyle w:val="span"/>
                <w:rFonts w:ascii="Segoe UI" w:eastAsia="Open Sans" w:hAnsi="Segoe UI" w:cs="Segoe UI"/>
                <w:b w:val="0"/>
                <w:bCs w:val="0"/>
                <w:color w:val="000000"/>
                <w:sz w:val="18"/>
                <w:szCs w:val="18"/>
              </w:rPr>
              <w:t xml:space="preserve"> filing reports and data entry from the company product suppliers</w:t>
            </w:r>
          </w:p>
        </w:tc>
      </w:tr>
    </w:tbl>
    <w:p w14:paraId="0147313C" w14:textId="77777777" w:rsidR="00E11FBC" w:rsidRPr="00A84A28" w:rsidRDefault="00E11FBC" w:rsidP="00FB3AB4">
      <w:pPr>
        <w:spacing w:line="240" w:lineRule="auto"/>
        <w:rPr>
          <w:rFonts w:ascii="Segoe UI" w:hAnsi="Segoe UI" w:cs="Segoe UI"/>
          <w:vanish/>
          <w:sz w:val="18"/>
          <w:szCs w:val="18"/>
        </w:rPr>
      </w:pPr>
    </w:p>
    <w:tbl>
      <w:tblPr>
        <w:tblStyle w:val="documentparagraph"/>
        <w:tblW w:w="0" w:type="auto"/>
        <w:tblCellSpacing w:w="0" w:type="dxa"/>
        <w:tblLayout w:type="fixed"/>
        <w:tblCellMar>
          <w:top w:w="240" w:type="dxa"/>
          <w:left w:w="0" w:type="dxa"/>
          <w:right w:w="0" w:type="dxa"/>
        </w:tblCellMar>
        <w:tblLook w:val="05E0" w:firstRow="1" w:lastRow="1" w:firstColumn="1" w:lastColumn="1" w:noHBand="0" w:noVBand="1"/>
      </w:tblPr>
      <w:tblGrid>
        <w:gridCol w:w="4060"/>
        <w:gridCol w:w="7380"/>
      </w:tblGrid>
      <w:tr w:rsidR="00E11FBC" w:rsidRPr="00A84A28" w14:paraId="2CCB3CF1" w14:textId="77777777" w:rsidTr="007163A2">
        <w:trPr>
          <w:trHeight w:val="80"/>
          <w:tblCellSpacing w:w="0" w:type="dxa"/>
        </w:trPr>
        <w:tc>
          <w:tcPr>
            <w:tcW w:w="4060" w:type="dxa"/>
            <w:tcMar>
              <w:top w:w="0" w:type="dxa"/>
              <w:left w:w="60" w:type="dxa"/>
              <w:bottom w:w="0" w:type="dxa"/>
              <w:right w:w="0" w:type="dxa"/>
            </w:tcMar>
          </w:tcPr>
          <w:p w14:paraId="4B311F81" w14:textId="7DAB91AE" w:rsidR="00E11FBC" w:rsidRPr="00A84A28" w:rsidRDefault="00E11FBC" w:rsidP="00FB3AB4">
            <w:pPr>
              <w:spacing w:line="240" w:lineRule="auto"/>
              <w:ind w:left="180"/>
              <w:rPr>
                <w:rStyle w:val="dateswrapper"/>
                <w:rFonts w:ascii="Segoe UI" w:eastAsia="Open Sans" w:hAnsi="Segoe UI" w:cs="Segoe UI"/>
                <w:color w:val="000000"/>
                <w:sz w:val="18"/>
                <w:szCs w:val="18"/>
              </w:rPr>
            </w:pPr>
          </w:p>
        </w:tc>
        <w:tc>
          <w:tcPr>
            <w:tcW w:w="7380" w:type="dxa"/>
            <w:tcMar>
              <w:top w:w="0" w:type="dxa"/>
              <w:left w:w="0" w:type="dxa"/>
              <w:bottom w:w="200" w:type="dxa"/>
              <w:right w:w="0" w:type="dxa"/>
            </w:tcMar>
          </w:tcPr>
          <w:p w14:paraId="62C4A3C2" w14:textId="38C877E0" w:rsidR="00E11FBC" w:rsidRPr="00A84A28" w:rsidRDefault="00E11FBC" w:rsidP="00FB3AB4">
            <w:pPr>
              <w:pStyle w:val="documentulli"/>
              <w:spacing w:line="240" w:lineRule="auto"/>
              <w:ind w:left="640"/>
              <w:rPr>
                <w:rStyle w:val="span"/>
                <w:rFonts w:ascii="Segoe UI" w:eastAsia="Open Sans" w:hAnsi="Segoe UI" w:cs="Segoe UI"/>
                <w:color w:val="000000"/>
                <w:sz w:val="18"/>
                <w:szCs w:val="18"/>
              </w:rPr>
            </w:pPr>
          </w:p>
        </w:tc>
      </w:tr>
    </w:tbl>
    <w:p w14:paraId="0BEDBFDF" w14:textId="77777777" w:rsidR="00E11FBC" w:rsidRPr="00A84A28" w:rsidRDefault="00E11FBC" w:rsidP="00FB3AB4">
      <w:pPr>
        <w:spacing w:line="240" w:lineRule="auto"/>
        <w:rPr>
          <w:rFonts w:ascii="Segoe UI" w:hAnsi="Segoe UI" w:cs="Segoe UI"/>
          <w:vanish/>
          <w:sz w:val="18"/>
          <w:szCs w:val="18"/>
        </w:rPr>
      </w:pPr>
    </w:p>
    <w:tbl>
      <w:tblPr>
        <w:tblStyle w:val="documentparagraph"/>
        <w:tblW w:w="0" w:type="auto"/>
        <w:tblCellSpacing w:w="0" w:type="dxa"/>
        <w:tblLayout w:type="fixed"/>
        <w:tblCellMar>
          <w:top w:w="240" w:type="dxa"/>
          <w:left w:w="0" w:type="dxa"/>
          <w:right w:w="0" w:type="dxa"/>
        </w:tblCellMar>
        <w:tblLook w:val="05E0" w:firstRow="1" w:lastRow="1" w:firstColumn="1" w:lastColumn="1" w:noHBand="0" w:noVBand="1"/>
      </w:tblPr>
      <w:tblGrid>
        <w:gridCol w:w="2340"/>
        <w:gridCol w:w="9100"/>
      </w:tblGrid>
      <w:tr w:rsidR="00E11FBC" w:rsidRPr="00A84A28" w14:paraId="036B2998" w14:textId="77777777" w:rsidTr="00FE110B">
        <w:trPr>
          <w:trHeight w:val="509"/>
          <w:tblCellSpacing w:w="0" w:type="dxa"/>
        </w:trPr>
        <w:tc>
          <w:tcPr>
            <w:tcW w:w="2340" w:type="dxa"/>
            <w:tcMar>
              <w:top w:w="0" w:type="dxa"/>
              <w:left w:w="60" w:type="dxa"/>
              <w:bottom w:w="0" w:type="dxa"/>
              <w:right w:w="0" w:type="dxa"/>
            </w:tcMar>
            <w:hideMark/>
          </w:tcPr>
          <w:p w14:paraId="3AE68B14" w14:textId="77777777" w:rsidR="00E11FBC" w:rsidRPr="00A84A28" w:rsidRDefault="00E77375" w:rsidP="00FB3AB4">
            <w:pPr>
              <w:pStyle w:val="documentsecExprexprDate"/>
              <w:spacing w:line="240" w:lineRule="auto"/>
              <w:ind w:left="180"/>
              <w:rPr>
                <w:rStyle w:val="dateswrapper"/>
                <w:rFonts w:ascii="Segoe UI" w:eastAsia="Open Sans" w:hAnsi="Segoe UI" w:cs="Segoe UI"/>
                <w:b w:val="0"/>
                <w:bCs w:val="0"/>
                <w:color w:val="000000"/>
                <w:sz w:val="18"/>
                <w:szCs w:val="18"/>
              </w:rPr>
            </w:pPr>
            <w:r w:rsidRPr="00A84A28">
              <w:rPr>
                <w:rStyle w:val="span"/>
                <w:rFonts w:ascii="Segoe UI" w:eastAsia="Open Sans" w:hAnsi="Segoe UI" w:cs="Segoe UI"/>
                <w:b w:val="0"/>
                <w:bCs w:val="0"/>
                <w:color w:val="000000"/>
                <w:sz w:val="18"/>
                <w:szCs w:val="18"/>
              </w:rPr>
              <w:t>Dec 1995 - Jul 2001</w:t>
            </w:r>
          </w:p>
          <w:p w14:paraId="39725987" w14:textId="35E20FFB" w:rsidR="00E11FBC" w:rsidRPr="00A84A28" w:rsidRDefault="00E11FBC" w:rsidP="00FB3AB4">
            <w:pPr>
              <w:spacing w:line="240" w:lineRule="auto"/>
              <w:ind w:left="180"/>
              <w:rPr>
                <w:rStyle w:val="dateswrapper"/>
                <w:rFonts w:ascii="Segoe UI" w:eastAsia="Open Sans" w:hAnsi="Segoe UI" w:cs="Segoe UI"/>
                <w:color w:val="000000"/>
                <w:sz w:val="18"/>
                <w:szCs w:val="18"/>
              </w:rPr>
            </w:pPr>
          </w:p>
        </w:tc>
        <w:tc>
          <w:tcPr>
            <w:tcW w:w="9100" w:type="dxa"/>
            <w:tcMar>
              <w:top w:w="0" w:type="dxa"/>
              <w:left w:w="0" w:type="dxa"/>
              <w:bottom w:w="200" w:type="dxa"/>
              <w:right w:w="0" w:type="dxa"/>
            </w:tcMar>
            <w:hideMark/>
          </w:tcPr>
          <w:p w14:paraId="72E17305" w14:textId="77777777" w:rsidR="00E11FBC" w:rsidRPr="00A84A28" w:rsidRDefault="00E77375" w:rsidP="00FB3AB4">
            <w:pPr>
              <w:pStyle w:val="documenttxtBold"/>
              <w:spacing w:line="240" w:lineRule="auto"/>
              <w:ind w:left="120"/>
              <w:rPr>
                <w:rStyle w:val="documentsecExprsinglecolumn"/>
                <w:rFonts w:ascii="Segoe UI" w:eastAsia="Open Sans" w:hAnsi="Segoe UI" w:cs="Segoe UI"/>
                <w:caps/>
                <w:color w:val="000000"/>
                <w:sz w:val="18"/>
                <w:szCs w:val="18"/>
              </w:rPr>
            </w:pPr>
            <w:r w:rsidRPr="00A84A28">
              <w:rPr>
                <w:rStyle w:val="documentsecExprsinglecolumn"/>
                <w:rFonts w:ascii="Segoe UI" w:eastAsia="Open Sans" w:hAnsi="Segoe UI" w:cs="Segoe UI"/>
                <w:caps/>
                <w:color w:val="000000"/>
                <w:sz w:val="18"/>
                <w:szCs w:val="18"/>
              </w:rPr>
              <w:t>Sales agent</w:t>
            </w:r>
          </w:p>
          <w:p w14:paraId="0CCF2FD8" w14:textId="03419E8D" w:rsidR="00E11FBC" w:rsidRPr="00A84A28" w:rsidRDefault="00E77375" w:rsidP="00FB3AB4">
            <w:pPr>
              <w:spacing w:line="240" w:lineRule="auto"/>
              <w:ind w:left="120"/>
              <w:rPr>
                <w:rStyle w:val="span"/>
                <w:rFonts w:ascii="Segoe UI" w:eastAsia="Open Sans" w:hAnsi="Segoe UI" w:cs="Segoe UI"/>
                <w:color w:val="000000"/>
                <w:sz w:val="18"/>
                <w:szCs w:val="18"/>
              </w:rPr>
            </w:pPr>
            <w:r w:rsidRPr="00A84A28">
              <w:rPr>
                <w:rStyle w:val="documenttxtItl"/>
                <w:rFonts w:ascii="Segoe UI" w:eastAsia="Open Sans" w:hAnsi="Segoe UI" w:cs="Segoe UI"/>
                <w:color w:val="000000"/>
                <w:sz w:val="18"/>
                <w:szCs w:val="18"/>
              </w:rPr>
              <w:t>Specialty Periodical Sales</w:t>
            </w:r>
            <w:r w:rsidRPr="00A84A28">
              <w:rPr>
                <w:rStyle w:val="span"/>
                <w:rFonts w:ascii="Segoe UI" w:eastAsia="Open Sans" w:hAnsi="Segoe UI" w:cs="Segoe UI"/>
                <w:color w:val="000000"/>
                <w:sz w:val="18"/>
                <w:szCs w:val="18"/>
              </w:rPr>
              <w:t xml:space="preserve">, </w:t>
            </w:r>
            <w:r w:rsidRPr="00A84A28">
              <w:rPr>
                <w:rStyle w:val="documenttxtItl"/>
                <w:rFonts w:ascii="Segoe UI" w:eastAsia="Open Sans" w:hAnsi="Segoe UI" w:cs="Segoe UI"/>
                <w:color w:val="000000"/>
                <w:sz w:val="18"/>
                <w:szCs w:val="18"/>
              </w:rPr>
              <w:t>Scarborough</w:t>
            </w:r>
            <w:r w:rsidRPr="00A84A28">
              <w:rPr>
                <w:rStyle w:val="span"/>
                <w:rFonts w:ascii="Segoe UI" w:eastAsia="Open Sans" w:hAnsi="Segoe UI" w:cs="Segoe UI"/>
                <w:color w:val="000000"/>
                <w:sz w:val="18"/>
                <w:szCs w:val="18"/>
              </w:rPr>
              <w:t xml:space="preserve">, </w:t>
            </w:r>
            <w:r w:rsidRPr="00A84A28">
              <w:rPr>
                <w:rStyle w:val="documenttxtItl"/>
                <w:rFonts w:ascii="Segoe UI" w:eastAsia="Open Sans" w:hAnsi="Segoe UI" w:cs="Segoe UI"/>
                <w:color w:val="000000"/>
                <w:sz w:val="18"/>
                <w:szCs w:val="18"/>
              </w:rPr>
              <w:t>O</w:t>
            </w:r>
            <w:r w:rsidR="007578D1" w:rsidRPr="00A84A28">
              <w:rPr>
                <w:rStyle w:val="documenttxtItl"/>
                <w:rFonts w:ascii="Segoe UI" w:eastAsia="Open Sans" w:hAnsi="Segoe UI" w:cs="Segoe UI"/>
                <w:color w:val="000000"/>
                <w:sz w:val="18"/>
                <w:szCs w:val="18"/>
              </w:rPr>
              <w:t>nt</w:t>
            </w:r>
            <w:r w:rsidR="00DA4769" w:rsidRPr="00A84A28">
              <w:rPr>
                <w:rStyle w:val="documenttxtItl"/>
                <w:rFonts w:ascii="Segoe UI" w:eastAsia="Open Sans" w:hAnsi="Segoe UI" w:cs="Segoe UI"/>
                <w:b/>
                <w:bCs/>
                <w:color w:val="000000"/>
                <w:sz w:val="18"/>
                <w:szCs w:val="18"/>
              </w:rPr>
              <w:t xml:space="preserve">:  </w:t>
            </w:r>
            <w:r w:rsidR="00DA4769" w:rsidRPr="00A84A28">
              <w:rPr>
                <w:rStyle w:val="documenttxtItl"/>
                <w:rFonts w:ascii="Segoe UI" w:eastAsia="Open Sans" w:hAnsi="Segoe UI" w:cs="Segoe UI"/>
                <w:i w:val="0"/>
                <w:iCs w:val="0"/>
                <w:color w:val="000000"/>
                <w:sz w:val="18"/>
                <w:szCs w:val="18"/>
              </w:rPr>
              <w:t>Sales, Delivery &amp; marketing</w:t>
            </w:r>
            <w:r w:rsidR="007578D1" w:rsidRPr="00A84A28">
              <w:rPr>
                <w:rStyle w:val="documenttxtItl"/>
                <w:rFonts w:ascii="Segoe UI" w:eastAsia="Open Sans" w:hAnsi="Segoe UI" w:cs="Segoe UI"/>
                <w:color w:val="000000"/>
                <w:sz w:val="18"/>
                <w:szCs w:val="18"/>
              </w:rPr>
              <w:t>.</w:t>
            </w:r>
          </w:p>
        </w:tc>
      </w:tr>
    </w:tbl>
    <w:p w14:paraId="41276191" w14:textId="77777777" w:rsidR="00E11FBC" w:rsidRPr="00A84A28" w:rsidRDefault="00E11FBC" w:rsidP="00FB3AB4">
      <w:pPr>
        <w:spacing w:line="240" w:lineRule="auto"/>
        <w:rPr>
          <w:rFonts w:ascii="Segoe UI" w:hAnsi="Segoe UI" w:cs="Segoe UI"/>
          <w:vanish/>
          <w:sz w:val="18"/>
          <w:szCs w:val="18"/>
        </w:rPr>
      </w:pPr>
    </w:p>
    <w:tbl>
      <w:tblPr>
        <w:tblStyle w:val="documentparagraph"/>
        <w:tblW w:w="0" w:type="auto"/>
        <w:tblCellSpacing w:w="0" w:type="dxa"/>
        <w:tblLayout w:type="fixed"/>
        <w:tblCellMar>
          <w:top w:w="240" w:type="dxa"/>
          <w:left w:w="0" w:type="dxa"/>
          <w:right w:w="0" w:type="dxa"/>
        </w:tblCellMar>
        <w:tblLook w:val="05E0" w:firstRow="1" w:lastRow="1" w:firstColumn="1" w:lastColumn="1" w:noHBand="0" w:noVBand="1"/>
      </w:tblPr>
      <w:tblGrid>
        <w:gridCol w:w="2340"/>
        <w:gridCol w:w="9100"/>
      </w:tblGrid>
      <w:tr w:rsidR="00E11FBC" w:rsidRPr="00A84A28" w14:paraId="63C6B679" w14:textId="77777777" w:rsidTr="00FE110B">
        <w:trPr>
          <w:trHeight w:val="80"/>
          <w:tblCellSpacing w:w="0" w:type="dxa"/>
        </w:trPr>
        <w:tc>
          <w:tcPr>
            <w:tcW w:w="2340" w:type="dxa"/>
            <w:tcMar>
              <w:top w:w="0" w:type="dxa"/>
              <w:left w:w="60" w:type="dxa"/>
              <w:bottom w:w="0" w:type="dxa"/>
              <w:right w:w="0" w:type="dxa"/>
            </w:tcMar>
            <w:hideMark/>
          </w:tcPr>
          <w:p w14:paraId="1ED6DE1B" w14:textId="77777777" w:rsidR="00E11FBC" w:rsidRPr="00A84A28" w:rsidRDefault="00E77375" w:rsidP="00FB3AB4">
            <w:pPr>
              <w:pStyle w:val="documentsecExprexprDate"/>
              <w:spacing w:line="240" w:lineRule="auto"/>
              <w:ind w:left="180"/>
              <w:rPr>
                <w:rStyle w:val="dateswrapper"/>
                <w:rFonts w:ascii="Segoe UI" w:eastAsia="Open Sans" w:hAnsi="Segoe UI" w:cs="Segoe UI"/>
                <w:b w:val="0"/>
                <w:bCs w:val="0"/>
                <w:color w:val="000000"/>
                <w:sz w:val="18"/>
                <w:szCs w:val="18"/>
              </w:rPr>
            </w:pPr>
            <w:r w:rsidRPr="00A84A28">
              <w:rPr>
                <w:rStyle w:val="span"/>
                <w:rFonts w:ascii="Segoe UI" w:eastAsia="Open Sans" w:hAnsi="Segoe UI" w:cs="Segoe UI"/>
                <w:b w:val="0"/>
                <w:bCs w:val="0"/>
                <w:color w:val="000000"/>
                <w:sz w:val="18"/>
                <w:szCs w:val="18"/>
              </w:rPr>
              <w:t>Jun 1991 - Jul 1995</w:t>
            </w:r>
          </w:p>
          <w:p w14:paraId="341370E6" w14:textId="3C8BF1BE" w:rsidR="00E11FBC" w:rsidRPr="00A84A28" w:rsidRDefault="00E11FBC" w:rsidP="00FB3AB4">
            <w:pPr>
              <w:spacing w:line="240" w:lineRule="auto"/>
              <w:ind w:left="180"/>
              <w:rPr>
                <w:rStyle w:val="dateswrapper"/>
                <w:rFonts w:ascii="Segoe UI" w:eastAsia="Open Sans" w:hAnsi="Segoe UI" w:cs="Segoe UI"/>
                <w:color w:val="000000"/>
                <w:sz w:val="18"/>
                <w:szCs w:val="18"/>
              </w:rPr>
            </w:pPr>
          </w:p>
        </w:tc>
        <w:tc>
          <w:tcPr>
            <w:tcW w:w="9100" w:type="dxa"/>
            <w:tcMar>
              <w:top w:w="0" w:type="dxa"/>
              <w:left w:w="0" w:type="dxa"/>
              <w:bottom w:w="200" w:type="dxa"/>
              <w:right w:w="0" w:type="dxa"/>
            </w:tcMar>
            <w:hideMark/>
          </w:tcPr>
          <w:p w14:paraId="54809450" w14:textId="437E3447" w:rsidR="00E11FBC" w:rsidRPr="00A84A28" w:rsidRDefault="00E77375" w:rsidP="00FB3AB4">
            <w:pPr>
              <w:pStyle w:val="documenttxtBold"/>
              <w:spacing w:line="240" w:lineRule="auto"/>
              <w:ind w:left="120"/>
              <w:rPr>
                <w:rStyle w:val="span"/>
                <w:rFonts w:ascii="Segoe UI" w:eastAsia="Open Sans" w:hAnsi="Segoe UI" w:cs="Segoe UI"/>
                <w:color w:val="000000"/>
                <w:sz w:val="18"/>
                <w:szCs w:val="18"/>
              </w:rPr>
            </w:pPr>
            <w:r w:rsidRPr="00A84A28">
              <w:rPr>
                <w:rStyle w:val="documentsecExprsinglecolumn"/>
                <w:rFonts w:ascii="Segoe UI" w:eastAsia="Open Sans" w:hAnsi="Segoe UI" w:cs="Segoe UI"/>
                <w:caps/>
                <w:color w:val="000000"/>
                <w:sz w:val="18"/>
                <w:szCs w:val="18"/>
              </w:rPr>
              <w:t>Supervisor</w:t>
            </w:r>
            <w:r w:rsidR="00B91FCD" w:rsidRPr="00A84A28">
              <w:rPr>
                <w:rStyle w:val="documentsecExprsinglecolumn"/>
                <w:rFonts w:ascii="Segoe UI" w:eastAsia="Open Sans" w:hAnsi="Segoe UI" w:cs="Segoe UI"/>
                <w:caps/>
                <w:color w:val="000000"/>
                <w:sz w:val="18"/>
                <w:szCs w:val="18"/>
              </w:rPr>
              <w:t xml:space="preserve"> </w:t>
            </w:r>
            <w:r w:rsidRPr="00A84A28">
              <w:rPr>
                <w:rStyle w:val="documenttxtItl"/>
                <w:rFonts w:ascii="Segoe UI" w:eastAsia="Open Sans" w:hAnsi="Segoe UI" w:cs="Segoe UI"/>
                <w:b w:val="0"/>
                <w:bCs w:val="0"/>
                <w:color w:val="000000"/>
                <w:sz w:val="18"/>
                <w:szCs w:val="18"/>
              </w:rPr>
              <w:t>Specialty Periodical Sales Ltd</w:t>
            </w:r>
            <w:r w:rsidRPr="00A84A28">
              <w:rPr>
                <w:rStyle w:val="span"/>
                <w:rFonts w:ascii="Segoe UI" w:eastAsia="Open Sans" w:hAnsi="Segoe UI" w:cs="Segoe UI"/>
                <w:b w:val="0"/>
                <w:bCs w:val="0"/>
                <w:color w:val="000000"/>
                <w:sz w:val="18"/>
                <w:szCs w:val="18"/>
              </w:rPr>
              <w:t xml:space="preserve">, </w:t>
            </w:r>
            <w:r w:rsidRPr="00A84A28">
              <w:rPr>
                <w:rStyle w:val="documenttxtItl"/>
                <w:rFonts w:ascii="Segoe UI" w:eastAsia="Open Sans" w:hAnsi="Segoe UI" w:cs="Segoe UI"/>
                <w:b w:val="0"/>
                <w:bCs w:val="0"/>
                <w:color w:val="000000"/>
                <w:sz w:val="18"/>
                <w:szCs w:val="18"/>
              </w:rPr>
              <w:t>Scarborough</w:t>
            </w:r>
            <w:r w:rsidRPr="00A84A28">
              <w:rPr>
                <w:rStyle w:val="span"/>
                <w:rFonts w:ascii="Segoe UI" w:eastAsia="Open Sans" w:hAnsi="Segoe UI" w:cs="Segoe UI"/>
                <w:b w:val="0"/>
                <w:bCs w:val="0"/>
                <w:color w:val="000000"/>
                <w:sz w:val="18"/>
                <w:szCs w:val="18"/>
              </w:rPr>
              <w:t xml:space="preserve">, </w:t>
            </w:r>
            <w:r w:rsidRPr="00A84A28">
              <w:rPr>
                <w:rStyle w:val="documenttxtItl"/>
                <w:rFonts w:ascii="Segoe UI" w:eastAsia="Open Sans" w:hAnsi="Segoe UI" w:cs="Segoe UI"/>
                <w:b w:val="0"/>
                <w:bCs w:val="0"/>
                <w:color w:val="000000"/>
                <w:sz w:val="18"/>
                <w:szCs w:val="18"/>
              </w:rPr>
              <w:t>O</w:t>
            </w:r>
            <w:r w:rsidR="00B91FCD" w:rsidRPr="00A84A28">
              <w:rPr>
                <w:rStyle w:val="documenttxtItl"/>
                <w:rFonts w:ascii="Segoe UI" w:eastAsia="Open Sans" w:hAnsi="Segoe UI" w:cs="Segoe UI"/>
                <w:b w:val="0"/>
                <w:bCs w:val="0"/>
                <w:color w:val="000000"/>
                <w:sz w:val="18"/>
                <w:szCs w:val="18"/>
              </w:rPr>
              <w:t>nt</w:t>
            </w:r>
            <w:r w:rsidR="00DA4769" w:rsidRPr="00A84A28">
              <w:rPr>
                <w:rStyle w:val="documenttxtItl"/>
                <w:rFonts w:ascii="Segoe UI" w:eastAsia="Open Sans" w:hAnsi="Segoe UI" w:cs="Segoe UI"/>
                <w:b w:val="0"/>
                <w:bCs w:val="0"/>
                <w:color w:val="000000"/>
                <w:sz w:val="18"/>
                <w:szCs w:val="18"/>
              </w:rPr>
              <w:t xml:space="preserve">: </w:t>
            </w:r>
            <w:r w:rsidR="00DA4769" w:rsidRPr="00A84A28">
              <w:rPr>
                <w:rStyle w:val="documenttxtItl"/>
                <w:rFonts w:ascii="Segoe UI" w:eastAsia="Open Sans" w:hAnsi="Segoe UI" w:cs="Segoe UI"/>
                <w:b w:val="0"/>
                <w:bCs w:val="0"/>
                <w:i w:val="0"/>
                <w:iCs w:val="0"/>
                <w:color w:val="000000"/>
                <w:sz w:val="18"/>
                <w:szCs w:val="18"/>
              </w:rPr>
              <w:t>Supervised 11 + employees of a packaging assembley line also</w:t>
            </w:r>
            <w:r w:rsidR="00DA4769" w:rsidRPr="00A84A28">
              <w:rPr>
                <w:rStyle w:val="documenttxtItl"/>
                <w:rFonts w:ascii="Segoe UI" w:eastAsia="Open Sans" w:hAnsi="Segoe UI" w:cs="Segoe UI"/>
                <w:b w:val="0"/>
                <w:bCs w:val="0"/>
                <w:color w:val="000000"/>
                <w:sz w:val="18"/>
                <w:szCs w:val="18"/>
              </w:rPr>
              <w:t xml:space="preserve"> m</w:t>
            </w:r>
            <w:r w:rsidR="00DA4769" w:rsidRPr="00A84A28">
              <w:rPr>
                <w:rStyle w:val="documenttxtItl"/>
                <w:rFonts w:ascii="Segoe UI" w:eastAsia="Open Sans" w:hAnsi="Segoe UI" w:cs="Segoe UI"/>
                <w:b w:val="0"/>
                <w:bCs w:val="0"/>
                <w:i w:val="0"/>
                <w:iCs w:val="0"/>
                <w:color w:val="000000"/>
                <w:sz w:val="18"/>
                <w:szCs w:val="18"/>
              </w:rPr>
              <w:t>aintained time sheets and hourly rate of pay.</w:t>
            </w:r>
          </w:p>
        </w:tc>
      </w:tr>
    </w:tbl>
    <w:p w14:paraId="36D4C5C0" w14:textId="38FEEA5A" w:rsidR="007B57F5" w:rsidRPr="00FB3AB4" w:rsidRDefault="007B57F5" w:rsidP="007B57F5">
      <w:pPr>
        <w:pStyle w:val="documenteducationulli"/>
        <w:spacing w:before="60" w:line="240" w:lineRule="auto"/>
        <w:ind w:left="180" w:right="180"/>
        <w:rPr>
          <w:rStyle w:val="documentsectionnth-child1Character"/>
          <w:rFonts w:ascii="Open Sans" w:eastAsia="Open Sans" w:hAnsi="Open Sans" w:cs="Open Sans"/>
          <w:b/>
          <w:bCs/>
          <w:color w:val="000000"/>
          <w:sz w:val="18"/>
          <w:szCs w:val="18"/>
          <w:u w:val="single"/>
        </w:rPr>
      </w:pPr>
      <w:r w:rsidRPr="00FB3AB4">
        <w:rPr>
          <w:rStyle w:val="documentsectionnth-child1Character"/>
          <w:rFonts w:ascii="Open Sans" w:eastAsia="Open Sans" w:hAnsi="Open Sans" w:cs="Open Sans"/>
          <w:b/>
          <w:bCs/>
          <w:color w:val="000000"/>
          <w:sz w:val="18"/>
          <w:szCs w:val="18"/>
          <w:u w:val="single"/>
        </w:rPr>
        <w:t xml:space="preserve">Summary  </w:t>
      </w:r>
    </w:p>
    <w:p w14:paraId="26714398" w14:textId="0989A7EC" w:rsidR="007B57F5" w:rsidRPr="00EF1EE3" w:rsidRDefault="007B57F5" w:rsidP="007B57F5">
      <w:pPr>
        <w:pStyle w:val="documenteducationulli"/>
        <w:spacing w:before="60" w:line="240" w:lineRule="auto"/>
        <w:ind w:left="180" w:right="180"/>
        <w:rPr>
          <w:rStyle w:val="documentsectionnth-child1Character"/>
          <w:rFonts w:ascii="Open Sans" w:eastAsia="Open Sans" w:hAnsi="Open Sans" w:cs="Open Sans"/>
          <w:color w:val="000000"/>
          <w:sz w:val="20"/>
          <w:szCs w:val="20"/>
        </w:rPr>
      </w:pPr>
      <w:r w:rsidRPr="00EF1EE3">
        <w:rPr>
          <w:rStyle w:val="documentsectionnth-child1Character"/>
          <w:rFonts w:ascii="Open Sans" w:eastAsia="Open Sans" w:hAnsi="Open Sans" w:cs="Open Sans"/>
          <w:color w:val="000000"/>
          <w:sz w:val="20"/>
          <w:szCs w:val="20"/>
        </w:rPr>
        <w:t>I have told you about my skills but not about me personally</w:t>
      </w:r>
      <w:r w:rsidR="00FB3AB4" w:rsidRPr="00EF1EE3">
        <w:rPr>
          <w:rStyle w:val="documentsectionnth-child1Character"/>
          <w:rFonts w:ascii="Open Sans" w:eastAsia="Open Sans" w:hAnsi="Open Sans" w:cs="Open Sans"/>
          <w:color w:val="000000"/>
          <w:sz w:val="20"/>
          <w:szCs w:val="20"/>
        </w:rPr>
        <w:t>.</w:t>
      </w:r>
      <w:r w:rsidRPr="00EF1EE3">
        <w:rPr>
          <w:rStyle w:val="documentsectionnth-child1Character"/>
          <w:rFonts w:ascii="Open Sans" w:eastAsia="Open Sans" w:hAnsi="Open Sans" w:cs="Open Sans"/>
          <w:color w:val="000000"/>
          <w:sz w:val="20"/>
          <w:szCs w:val="20"/>
        </w:rPr>
        <w:t xml:space="preserve"> I am someone who works hard at whatever I do </w:t>
      </w:r>
      <w:r w:rsidR="00E431CE" w:rsidRPr="00EF1EE3">
        <w:rPr>
          <w:rStyle w:val="documentsectionnth-child1Character"/>
          <w:rFonts w:ascii="Open Sans" w:eastAsia="Open Sans" w:hAnsi="Open Sans" w:cs="Open Sans"/>
          <w:color w:val="000000"/>
          <w:sz w:val="20"/>
          <w:szCs w:val="20"/>
        </w:rPr>
        <w:t>but I also like to give back</w:t>
      </w:r>
      <w:r w:rsidR="004616CA">
        <w:rPr>
          <w:rStyle w:val="documentsectionnth-child1Character"/>
          <w:rFonts w:ascii="Open Sans" w:eastAsia="Open Sans" w:hAnsi="Open Sans" w:cs="Open Sans"/>
          <w:color w:val="000000"/>
          <w:sz w:val="20"/>
          <w:szCs w:val="20"/>
        </w:rPr>
        <w:t xml:space="preserve"> by volunteering my skills, knowledge and experience</w:t>
      </w:r>
      <w:r w:rsidR="00EF1EE3">
        <w:rPr>
          <w:rStyle w:val="documentsectionnth-child1Character"/>
          <w:rFonts w:ascii="Open Sans" w:eastAsia="Open Sans" w:hAnsi="Open Sans" w:cs="Open Sans"/>
          <w:color w:val="000000"/>
          <w:sz w:val="20"/>
          <w:szCs w:val="20"/>
        </w:rPr>
        <w:t>.</w:t>
      </w:r>
      <w:r w:rsidR="00EF1EE3" w:rsidRPr="00EF1EE3">
        <w:rPr>
          <w:rStyle w:val="documentsectionnth-child1Character"/>
          <w:rFonts w:ascii="Open Sans" w:eastAsia="Open Sans" w:hAnsi="Open Sans" w:cs="Open Sans"/>
          <w:color w:val="000000"/>
          <w:sz w:val="20"/>
          <w:szCs w:val="20"/>
        </w:rPr>
        <w:t xml:space="preserve"> So,</w:t>
      </w:r>
      <w:r w:rsidR="00E431CE" w:rsidRPr="00EF1EE3">
        <w:rPr>
          <w:rStyle w:val="documentsectionnth-child1Character"/>
          <w:rFonts w:ascii="Open Sans" w:eastAsia="Open Sans" w:hAnsi="Open Sans" w:cs="Open Sans"/>
          <w:color w:val="000000"/>
          <w:sz w:val="20"/>
          <w:szCs w:val="20"/>
        </w:rPr>
        <w:t xml:space="preserve"> for </w:t>
      </w:r>
      <w:r w:rsidR="00FB3AB4" w:rsidRPr="00EF1EE3">
        <w:rPr>
          <w:rStyle w:val="documentsectionnth-child1Character"/>
          <w:rFonts w:ascii="Open Sans" w:eastAsia="Open Sans" w:hAnsi="Open Sans" w:cs="Open Sans"/>
          <w:color w:val="000000"/>
          <w:sz w:val="20"/>
          <w:szCs w:val="20"/>
        </w:rPr>
        <w:t>many</w:t>
      </w:r>
      <w:r w:rsidR="00E431CE" w:rsidRPr="00EF1EE3">
        <w:rPr>
          <w:rStyle w:val="documentsectionnth-child1Character"/>
          <w:rFonts w:ascii="Open Sans" w:eastAsia="Open Sans" w:hAnsi="Open Sans" w:cs="Open Sans"/>
          <w:color w:val="000000"/>
          <w:sz w:val="20"/>
          <w:szCs w:val="20"/>
        </w:rPr>
        <w:t xml:space="preserve"> years I have helped students apply for college or university</w:t>
      </w:r>
      <w:r w:rsidR="00FB3AB4" w:rsidRPr="00EF1EE3">
        <w:rPr>
          <w:rStyle w:val="documentsectionnth-child1Character"/>
          <w:rFonts w:ascii="Open Sans" w:eastAsia="Open Sans" w:hAnsi="Open Sans" w:cs="Open Sans"/>
          <w:color w:val="000000"/>
          <w:sz w:val="20"/>
          <w:szCs w:val="20"/>
        </w:rPr>
        <w:t>, apply for</w:t>
      </w:r>
      <w:r w:rsidR="00E431CE" w:rsidRPr="00EF1EE3">
        <w:rPr>
          <w:rStyle w:val="documentsectionnth-child1Character"/>
          <w:rFonts w:ascii="Open Sans" w:eastAsia="Open Sans" w:hAnsi="Open Sans" w:cs="Open Sans"/>
          <w:color w:val="000000"/>
          <w:sz w:val="20"/>
          <w:szCs w:val="20"/>
        </w:rPr>
        <w:t xml:space="preserve"> student loans</w:t>
      </w:r>
      <w:r w:rsidR="00FB3AB4" w:rsidRPr="00EF1EE3">
        <w:rPr>
          <w:rStyle w:val="documentsectionnth-child1Character"/>
          <w:rFonts w:ascii="Open Sans" w:eastAsia="Open Sans" w:hAnsi="Open Sans" w:cs="Open Sans"/>
          <w:color w:val="000000"/>
          <w:sz w:val="20"/>
          <w:szCs w:val="20"/>
        </w:rPr>
        <w:t>, or</w:t>
      </w:r>
      <w:r w:rsidR="00E431CE" w:rsidRPr="00EF1EE3">
        <w:rPr>
          <w:rStyle w:val="documentsectionnth-child1Character"/>
          <w:rFonts w:ascii="Open Sans" w:eastAsia="Open Sans" w:hAnsi="Open Sans" w:cs="Open Sans"/>
          <w:color w:val="000000"/>
          <w:sz w:val="20"/>
          <w:szCs w:val="20"/>
        </w:rPr>
        <w:t xml:space="preserve"> </w:t>
      </w:r>
      <w:r w:rsidR="00EF1EE3" w:rsidRPr="00EF1EE3">
        <w:rPr>
          <w:rStyle w:val="documentsectionnth-child1Character"/>
          <w:rFonts w:ascii="Open Sans" w:eastAsia="Open Sans" w:hAnsi="Open Sans" w:cs="Open Sans"/>
          <w:color w:val="000000"/>
          <w:sz w:val="20"/>
          <w:szCs w:val="20"/>
        </w:rPr>
        <w:t>funding through</w:t>
      </w:r>
      <w:r w:rsidR="00FB3AB4" w:rsidRPr="00EF1EE3">
        <w:rPr>
          <w:rStyle w:val="documentsectionnth-child1Character"/>
          <w:rFonts w:ascii="Open Sans" w:eastAsia="Open Sans" w:hAnsi="Open Sans" w:cs="Open Sans"/>
          <w:color w:val="000000"/>
          <w:sz w:val="20"/>
          <w:szCs w:val="20"/>
        </w:rPr>
        <w:t xml:space="preserve"> Service Canada programs. Most never knew how </w:t>
      </w:r>
      <w:r w:rsidR="00EF1EE3" w:rsidRPr="00EF1EE3">
        <w:rPr>
          <w:rStyle w:val="documentsectionnth-child1Character"/>
          <w:rFonts w:ascii="Open Sans" w:eastAsia="Open Sans" w:hAnsi="Open Sans" w:cs="Open Sans"/>
          <w:color w:val="000000"/>
          <w:sz w:val="20"/>
          <w:szCs w:val="20"/>
        </w:rPr>
        <w:t>to start the process.</w:t>
      </w:r>
      <w:r w:rsidR="00E431CE" w:rsidRPr="00EF1EE3">
        <w:rPr>
          <w:rStyle w:val="documentsectionnth-child1Character"/>
          <w:rFonts w:ascii="Open Sans" w:eastAsia="Open Sans" w:hAnsi="Open Sans" w:cs="Open Sans"/>
          <w:color w:val="000000"/>
          <w:sz w:val="20"/>
          <w:szCs w:val="20"/>
        </w:rPr>
        <w:t xml:space="preserve"> I have tutored many in math and science</w:t>
      </w:r>
      <w:r w:rsidR="004616CA">
        <w:rPr>
          <w:rStyle w:val="documentsectionnth-child1Character"/>
          <w:rFonts w:ascii="Open Sans" w:eastAsia="Open Sans" w:hAnsi="Open Sans" w:cs="Open Sans"/>
          <w:color w:val="000000"/>
          <w:sz w:val="20"/>
          <w:szCs w:val="20"/>
        </w:rPr>
        <w:t>, (</w:t>
      </w:r>
      <w:r w:rsidR="00A92852">
        <w:rPr>
          <w:rStyle w:val="documentsectionnth-child1Character"/>
          <w:rFonts w:ascii="Open Sans" w:eastAsia="Open Sans" w:hAnsi="Open Sans" w:cs="Open Sans"/>
          <w:color w:val="000000"/>
          <w:sz w:val="20"/>
          <w:szCs w:val="20"/>
        </w:rPr>
        <w:t xml:space="preserve">I’m </w:t>
      </w:r>
      <w:r w:rsidR="004616CA">
        <w:rPr>
          <w:rStyle w:val="documentsectionnth-child1Character"/>
          <w:rFonts w:ascii="Open Sans" w:eastAsia="Open Sans" w:hAnsi="Open Sans" w:cs="Open Sans"/>
          <w:color w:val="000000"/>
          <w:sz w:val="20"/>
          <w:szCs w:val="20"/>
        </w:rPr>
        <w:t>Not A genius by the way)</w:t>
      </w:r>
      <w:r w:rsidR="00E431CE" w:rsidRPr="00EF1EE3">
        <w:rPr>
          <w:rStyle w:val="documentsectionnth-child1Character"/>
          <w:rFonts w:ascii="Open Sans" w:eastAsia="Open Sans" w:hAnsi="Open Sans" w:cs="Open Sans"/>
          <w:color w:val="000000"/>
          <w:sz w:val="20"/>
          <w:szCs w:val="20"/>
        </w:rPr>
        <w:t>. I also help low-income families file their personal income tax each year.</w:t>
      </w:r>
      <w:r w:rsidR="00D226C0" w:rsidRPr="00EF1EE3">
        <w:rPr>
          <w:rStyle w:val="documentsectionnth-child1Character"/>
          <w:rFonts w:ascii="Open Sans" w:eastAsia="Open Sans" w:hAnsi="Open Sans" w:cs="Open Sans"/>
          <w:color w:val="000000"/>
          <w:sz w:val="20"/>
          <w:szCs w:val="20"/>
        </w:rPr>
        <w:t xml:space="preserve"> </w:t>
      </w:r>
      <w:r w:rsidR="004616CA">
        <w:rPr>
          <w:rStyle w:val="documentsectionnth-child1Character"/>
          <w:rFonts w:ascii="Open Sans" w:eastAsia="Open Sans" w:hAnsi="Open Sans" w:cs="Open Sans"/>
          <w:color w:val="000000"/>
          <w:sz w:val="20"/>
          <w:szCs w:val="20"/>
        </w:rPr>
        <w:t>My philosophy is to be blessed you must be a blessing to others</w:t>
      </w:r>
      <w:r w:rsidR="00D226C0" w:rsidRPr="00EF1EE3">
        <w:rPr>
          <w:rStyle w:val="documentsectionnth-child1Character"/>
          <w:rFonts w:ascii="Open Sans" w:eastAsia="Open Sans" w:hAnsi="Open Sans" w:cs="Open Sans"/>
          <w:color w:val="000000"/>
          <w:sz w:val="20"/>
          <w:szCs w:val="20"/>
        </w:rPr>
        <w:t>.</w:t>
      </w:r>
    </w:p>
    <w:sectPr w:rsidR="007B57F5" w:rsidRPr="00EF1EE3" w:rsidSect="0064478E">
      <w:pgSz w:w="12240" w:h="20160" w:code="5"/>
      <w:pgMar w:top="400" w:right="400" w:bottom="400" w:left="40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Open Sans">
    <w:panose1 w:val="020B08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9AE611A2">
      <w:start w:val="1"/>
      <w:numFmt w:val="bullet"/>
      <w:lvlText w:val=""/>
      <w:lvlJc w:val="left"/>
      <w:pPr>
        <w:ind w:left="720" w:hanging="360"/>
      </w:pPr>
      <w:rPr>
        <w:rFonts w:ascii="Symbol" w:hAnsi="Symbol"/>
      </w:rPr>
    </w:lvl>
    <w:lvl w:ilvl="1" w:tplc="C396C534">
      <w:start w:val="1"/>
      <w:numFmt w:val="bullet"/>
      <w:lvlText w:val="o"/>
      <w:lvlJc w:val="left"/>
      <w:pPr>
        <w:tabs>
          <w:tab w:val="num" w:pos="1440"/>
        </w:tabs>
        <w:ind w:left="1440" w:hanging="360"/>
      </w:pPr>
      <w:rPr>
        <w:rFonts w:ascii="Courier New" w:hAnsi="Courier New"/>
      </w:rPr>
    </w:lvl>
    <w:lvl w:ilvl="2" w:tplc="FA6A4F78">
      <w:start w:val="1"/>
      <w:numFmt w:val="bullet"/>
      <w:lvlText w:val=""/>
      <w:lvlJc w:val="left"/>
      <w:pPr>
        <w:tabs>
          <w:tab w:val="num" w:pos="2160"/>
        </w:tabs>
        <w:ind w:left="2160" w:hanging="360"/>
      </w:pPr>
      <w:rPr>
        <w:rFonts w:ascii="Wingdings" w:hAnsi="Wingdings"/>
      </w:rPr>
    </w:lvl>
    <w:lvl w:ilvl="3" w:tplc="101454F8">
      <w:start w:val="1"/>
      <w:numFmt w:val="bullet"/>
      <w:lvlText w:val=""/>
      <w:lvlJc w:val="left"/>
      <w:pPr>
        <w:tabs>
          <w:tab w:val="num" w:pos="2880"/>
        </w:tabs>
        <w:ind w:left="2880" w:hanging="360"/>
      </w:pPr>
      <w:rPr>
        <w:rFonts w:ascii="Symbol" w:hAnsi="Symbol"/>
      </w:rPr>
    </w:lvl>
    <w:lvl w:ilvl="4" w:tplc="26F29A18">
      <w:start w:val="1"/>
      <w:numFmt w:val="bullet"/>
      <w:lvlText w:val="o"/>
      <w:lvlJc w:val="left"/>
      <w:pPr>
        <w:tabs>
          <w:tab w:val="num" w:pos="3600"/>
        </w:tabs>
        <w:ind w:left="3600" w:hanging="360"/>
      </w:pPr>
      <w:rPr>
        <w:rFonts w:ascii="Courier New" w:hAnsi="Courier New"/>
      </w:rPr>
    </w:lvl>
    <w:lvl w:ilvl="5" w:tplc="162A9364">
      <w:start w:val="1"/>
      <w:numFmt w:val="bullet"/>
      <w:lvlText w:val=""/>
      <w:lvlJc w:val="left"/>
      <w:pPr>
        <w:tabs>
          <w:tab w:val="num" w:pos="4320"/>
        </w:tabs>
        <w:ind w:left="4320" w:hanging="360"/>
      </w:pPr>
      <w:rPr>
        <w:rFonts w:ascii="Wingdings" w:hAnsi="Wingdings"/>
      </w:rPr>
    </w:lvl>
    <w:lvl w:ilvl="6" w:tplc="04046154">
      <w:start w:val="1"/>
      <w:numFmt w:val="bullet"/>
      <w:lvlText w:val=""/>
      <w:lvlJc w:val="left"/>
      <w:pPr>
        <w:tabs>
          <w:tab w:val="num" w:pos="5040"/>
        </w:tabs>
        <w:ind w:left="5040" w:hanging="360"/>
      </w:pPr>
      <w:rPr>
        <w:rFonts w:ascii="Symbol" w:hAnsi="Symbol"/>
      </w:rPr>
    </w:lvl>
    <w:lvl w:ilvl="7" w:tplc="51A6B160">
      <w:start w:val="1"/>
      <w:numFmt w:val="bullet"/>
      <w:lvlText w:val="o"/>
      <w:lvlJc w:val="left"/>
      <w:pPr>
        <w:tabs>
          <w:tab w:val="num" w:pos="5760"/>
        </w:tabs>
        <w:ind w:left="5760" w:hanging="360"/>
      </w:pPr>
      <w:rPr>
        <w:rFonts w:ascii="Courier New" w:hAnsi="Courier New"/>
      </w:rPr>
    </w:lvl>
    <w:lvl w:ilvl="8" w:tplc="586A5FC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D7CB484">
      <w:start w:val="1"/>
      <w:numFmt w:val="bullet"/>
      <w:lvlText w:val=""/>
      <w:lvlJc w:val="left"/>
      <w:pPr>
        <w:ind w:left="720" w:hanging="360"/>
      </w:pPr>
      <w:rPr>
        <w:rFonts w:ascii="Symbol" w:hAnsi="Symbol"/>
      </w:rPr>
    </w:lvl>
    <w:lvl w:ilvl="1" w:tplc="AAFE7B30">
      <w:start w:val="1"/>
      <w:numFmt w:val="bullet"/>
      <w:lvlText w:val="o"/>
      <w:lvlJc w:val="left"/>
      <w:pPr>
        <w:tabs>
          <w:tab w:val="num" w:pos="1440"/>
        </w:tabs>
        <w:ind w:left="1440" w:hanging="360"/>
      </w:pPr>
      <w:rPr>
        <w:rFonts w:ascii="Courier New" w:hAnsi="Courier New"/>
      </w:rPr>
    </w:lvl>
    <w:lvl w:ilvl="2" w:tplc="510EFB08">
      <w:start w:val="1"/>
      <w:numFmt w:val="bullet"/>
      <w:lvlText w:val=""/>
      <w:lvlJc w:val="left"/>
      <w:pPr>
        <w:tabs>
          <w:tab w:val="num" w:pos="2160"/>
        </w:tabs>
        <w:ind w:left="2160" w:hanging="360"/>
      </w:pPr>
      <w:rPr>
        <w:rFonts w:ascii="Wingdings" w:hAnsi="Wingdings"/>
      </w:rPr>
    </w:lvl>
    <w:lvl w:ilvl="3" w:tplc="2766F566">
      <w:start w:val="1"/>
      <w:numFmt w:val="bullet"/>
      <w:lvlText w:val=""/>
      <w:lvlJc w:val="left"/>
      <w:pPr>
        <w:tabs>
          <w:tab w:val="num" w:pos="2880"/>
        </w:tabs>
        <w:ind w:left="2880" w:hanging="360"/>
      </w:pPr>
      <w:rPr>
        <w:rFonts w:ascii="Symbol" w:hAnsi="Symbol"/>
      </w:rPr>
    </w:lvl>
    <w:lvl w:ilvl="4" w:tplc="D6AAE90C">
      <w:start w:val="1"/>
      <w:numFmt w:val="bullet"/>
      <w:lvlText w:val="o"/>
      <w:lvlJc w:val="left"/>
      <w:pPr>
        <w:tabs>
          <w:tab w:val="num" w:pos="3600"/>
        </w:tabs>
        <w:ind w:left="3600" w:hanging="360"/>
      </w:pPr>
      <w:rPr>
        <w:rFonts w:ascii="Courier New" w:hAnsi="Courier New"/>
      </w:rPr>
    </w:lvl>
    <w:lvl w:ilvl="5" w:tplc="1C26602A">
      <w:start w:val="1"/>
      <w:numFmt w:val="bullet"/>
      <w:lvlText w:val=""/>
      <w:lvlJc w:val="left"/>
      <w:pPr>
        <w:tabs>
          <w:tab w:val="num" w:pos="4320"/>
        </w:tabs>
        <w:ind w:left="4320" w:hanging="360"/>
      </w:pPr>
      <w:rPr>
        <w:rFonts w:ascii="Wingdings" w:hAnsi="Wingdings"/>
      </w:rPr>
    </w:lvl>
    <w:lvl w:ilvl="6" w:tplc="8278B2DC">
      <w:start w:val="1"/>
      <w:numFmt w:val="bullet"/>
      <w:lvlText w:val=""/>
      <w:lvlJc w:val="left"/>
      <w:pPr>
        <w:tabs>
          <w:tab w:val="num" w:pos="5040"/>
        </w:tabs>
        <w:ind w:left="5040" w:hanging="360"/>
      </w:pPr>
      <w:rPr>
        <w:rFonts w:ascii="Symbol" w:hAnsi="Symbol"/>
      </w:rPr>
    </w:lvl>
    <w:lvl w:ilvl="7" w:tplc="41082568">
      <w:start w:val="1"/>
      <w:numFmt w:val="bullet"/>
      <w:lvlText w:val="o"/>
      <w:lvlJc w:val="left"/>
      <w:pPr>
        <w:tabs>
          <w:tab w:val="num" w:pos="5760"/>
        </w:tabs>
        <w:ind w:left="5760" w:hanging="360"/>
      </w:pPr>
      <w:rPr>
        <w:rFonts w:ascii="Courier New" w:hAnsi="Courier New"/>
      </w:rPr>
    </w:lvl>
    <w:lvl w:ilvl="8" w:tplc="70EEC3B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9341014">
      <w:start w:val="1"/>
      <w:numFmt w:val="bullet"/>
      <w:lvlText w:val=""/>
      <w:lvlJc w:val="left"/>
      <w:pPr>
        <w:ind w:left="720" w:hanging="360"/>
      </w:pPr>
      <w:rPr>
        <w:rFonts w:ascii="Symbol" w:hAnsi="Symbol"/>
      </w:rPr>
    </w:lvl>
    <w:lvl w:ilvl="1" w:tplc="3FA064D4">
      <w:start w:val="1"/>
      <w:numFmt w:val="bullet"/>
      <w:lvlText w:val="o"/>
      <w:lvlJc w:val="left"/>
      <w:pPr>
        <w:tabs>
          <w:tab w:val="num" w:pos="1440"/>
        </w:tabs>
        <w:ind w:left="1440" w:hanging="360"/>
      </w:pPr>
      <w:rPr>
        <w:rFonts w:ascii="Courier New" w:hAnsi="Courier New"/>
      </w:rPr>
    </w:lvl>
    <w:lvl w:ilvl="2" w:tplc="77C8A748">
      <w:start w:val="1"/>
      <w:numFmt w:val="bullet"/>
      <w:lvlText w:val=""/>
      <w:lvlJc w:val="left"/>
      <w:pPr>
        <w:tabs>
          <w:tab w:val="num" w:pos="2160"/>
        </w:tabs>
        <w:ind w:left="2160" w:hanging="360"/>
      </w:pPr>
      <w:rPr>
        <w:rFonts w:ascii="Wingdings" w:hAnsi="Wingdings"/>
      </w:rPr>
    </w:lvl>
    <w:lvl w:ilvl="3" w:tplc="DEE6A90A">
      <w:start w:val="1"/>
      <w:numFmt w:val="bullet"/>
      <w:lvlText w:val=""/>
      <w:lvlJc w:val="left"/>
      <w:pPr>
        <w:tabs>
          <w:tab w:val="num" w:pos="2880"/>
        </w:tabs>
        <w:ind w:left="2880" w:hanging="360"/>
      </w:pPr>
      <w:rPr>
        <w:rFonts w:ascii="Symbol" w:hAnsi="Symbol"/>
      </w:rPr>
    </w:lvl>
    <w:lvl w:ilvl="4" w:tplc="5CF00092">
      <w:start w:val="1"/>
      <w:numFmt w:val="bullet"/>
      <w:lvlText w:val="o"/>
      <w:lvlJc w:val="left"/>
      <w:pPr>
        <w:tabs>
          <w:tab w:val="num" w:pos="3600"/>
        </w:tabs>
        <w:ind w:left="3600" w:hanging="360"/>
      </w:pPr>
      <w:rPr>
        <w:rFonts w:ascii="Courier New" w:hAnsi="Courier New"/>
      </w:rPr>
    </w:lvl>
    <w:lvl w:ilvl="5" w:tplc="4D3C6F18">
      <w:start w:val="1"/>
      <w:numFmt w:val="bullet"/>
      <w:lvlText w:val=""/>
      <w:lvlJc w:val="left"/>
      <w:pPr>
        <w:tabs>
          <w:tab w:val="num" w:pos="4320"/>
        </w:tabs>
        <w:ind w:left="4320" w:hanging="360"/>
      </w:pPr>
      <w:rPr>
        <w:rFonts w:ascii="Wingdings" w:hAnsi="Wingdings"/>
      </w:rPr>
    </w:lvl>
    <w:lvl w:ilvl="6" w:tplc="4E7A2F08">
      <w:start w:val="1"/>
      <w:numFmt w:val="bullet"/>
      <w:lvlText w:val=""/>
      <w:lvlJc w:val="left"/>
      <w:pPr>
        <w:tabs>
          <w:tab w:val="num" w:pos="5040"/>
        </w:tabs>
        <w:ind w:left="5040" w:hanging="360"/>
      </w:pPr>
      <w:rPr>
        <w:rFonts w:ascii="Symbol" w:hAnsi="Symbol"/>
      </w:rPr>
    </w:lvl>
    <w:lvl w:ilvl="7" w:tplc="B840E1DE">
      <w:start w:val="1"/>
      <w:numFmt w:val="bullet"/>
      <w:lvlText w:val="o"/>
      <w:lvlJc w:val="left"/>
      <w:pPr>
        <w:tabs>
          <w:tab w:val="num" w:pos="5760"/>
        </w:tabs>
        <w:ind w:left="5760" w:hanging="360"/>
      </w:pPr>
      <w:rPr>
        <w:rFonts w:ascii="Courier New" w:hAnsi="Courier New"/>
      </w:rPr>
    </w:lvl>
    <w:lvl w:ilvl="8" w:tplc="C5CA6B1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DF2619E">
      <w:start w:val="1"/>
      <w:numFmt w:val="bullet"/>
      <w:lvlText w:val=""/>
      <w:lvlJc w:val="left"/>
      <w:pPr>
        <w:ind w:left="720" w:hanging="360"/>
      </w:pPr>
      <w:rPr>
        <w:rFonts w:ascii="Symbol" w:hAnsi="Symbol"/>
      </w:rPr>
    </w:lvl>
    <w:lvl w:ilvl="1" w:tplc="6AB86EF8">
      <w:start w:val="1"/>
      <w:numFmt w:val="bullet"/>
      <w:lvlText w:val="o"/>
      <w:lvlJc w:val="left"/>
      <w:pPr>
        <w:tabs>
          <w:tab w:val="num" w:pos="1440"/>
        </w:tabs>
        <w:ind w:left="1440" w:hanging="360"/>
      </w:pPr>
      <w:rPr>
        <w:rFonts w:ascii="Courier New" w:hAnsi="Courier New"/>
      </w:rPr>
    </w:lvl>
    <w:lvl w:ilvl="2" w:tplc="8D94DA6E">
      <w:start w:val="1"/>
      <w:numFmt w:val="bullet"/>
      <w:lvlText w:val=""/>
      <w:lvlJc w:val="left"/>
      <w:pPr>
        <w:tabs>
          <w:tab w:val="num" w:pos="2160"/>
        </w:tabs>
        <w:ind w:left="2160" w:hanging="360"/>
      </w:pPr>
      <w:rPr>
        <w:rFonts w:ascii="Wingdings" w:hAnsi="Wingdings"/>
      </w:rPr>
    </w:lvl>
    <w:lvl w:ilvl="3" w:tplc="45A88D02">
      <w:start w:val="1"/>
      <w:numFmt w:val="bullet"/>
      <w:lvlText w:val=""/>
      <w:lvlJc w:val="left"/>
      <w:pPr>
        <w:tabs>
          <w:tab w:val="num" w:pos="2880"/>
        </w:tabs>
        <w:ind w:left="2880" w:hanging="360"/>
      </w:pPr>
      <w:rPr>
        <w:rFonts w:ascii="Symbol" w:hAnsi="Symbol"/>
      </w:rPr>
    </w:lvl>
    <w:lvl w:ilvl="4" w:tplc="1F288F5C">
      <w:start w:val="1"/>
      <w:numFmt w:val="bullet"/>
      <w:lvlText w:val="o"/>
      <w:lvlJc w:val="left"/>
      <w:pPr>
        <w:tabs>
          <w:tab w:val="num" w:pos="3600"/>
        </w:tabs>
        <w:ind w:left="3600" w:hanging="360"/>
      </w:pPr>
      <w:rPr>
        <w:rFonts w:ascii="Courier New" w:hAnsi="Courier New"/>
      </w:rPr>
    </w:lvl>
    <w:lvl w:ilvl="5" w:tplc="378A02B8">
      <w:start w:val="1"/>
      <w:numFmt w:val="bullet"/>
      <w:lvlText w:val=""/>
      <w:lvlJc w:val="left"/>
      <w:pPr>
        <w:tabs>
          <w:tab w:val="num" w:pos="4320"/>
        </w:tabs>
        <w:ind w:left="4320" w:hanging="360"/>
      </w:pPr>
      <w:rPr>
        <w:rFonts w:ascii="Wingdings" w:hAnsi="Wingdings"/>
      </w:rPr>
    </w:lvl>
    <w:lvl w:ilvl="6" w:tplc="95E4B8D8">
      <w:start w:val="1"/>
      <w:numFmt w:val="bullet"/>
      <w:lvlText w:val=""/>
      <w:lvlJc w:val="left"/>
      <w:pPr>
        <w:tabs>
          <w:tab w:val="num" w:pos="5040"/>
        </w:tabs>
        <w:ind w:left="5040" w:hanging="360"/>
      </w:pPr>
      <w:rPr>
        <w:rFonts w:ascii="Symbol" w:hAnsi="Symbol"/>
      </w:rPr>
    </w:lvl>
    <w:lvl w:ilvl="7" w:tplc="DCDCA8C0">
      <w:start w:val="1"/>
      <w:numFmt w:val="bullet"/>
      <w:lvlText w:val="o"/>
      <w:lvlJc w:val="left"/>
      <w:pPr>
        <w:tabs>
          <w:tab w:val="num" w:pos="5760"/>
        </w:tabs>
        <w:ind w:left="5760" w:hanging="360"/>
      </w:pPr>
      <w:rPr>
        <w:rFonts w:ascii="Courier New" w:hAnsi="Courier New"/>
      </w:rPr>
    </w:lvl>
    <w:lvl w:ilvl="8" w:tplc="4A8AFB1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0BDA0C42">
      <w:start w:val="1"/>
      <w:numFmt w:val="bullet"/>
      <w:lvlText w:val=""/>
      <w:lvlJc w:val="left"/>
      <w:pPr>
        <w:ind w:left="720" w:hanging="360"/>
      </w:pPr>
      <w:rPr>
        <w:rFonts w:ascii="Symbol" w:hAnsi="Symbol"/>
      </w:rPr>
    </w:lvl>
    <w:lvl w:ilvl="1" w:tplc="867A6B32">
      <w:start w:val="1"/>
      <w:numFmt w:val="bullet"/>
      <w:lvlText w:val="o"/>
      <w:lvlJc w:val="left"/>
      <w:pPr>
        <w:tabs>
          <w:tab w:val="num" w:pos="1440"/>
        </w:tabs>
        <w:ind w:left="1440" w:hanging="360"/>
      </w:pPr>
      <w:rPr>
        <w:rFonts w:ascii="Courier New" w:hAnsi="Courier New"/>
      </w:rPr>
    </w:lvl>
    <w:lvl w:ilvl="2" w:tplc="C9D80D9E">
      <w:start w:val="1"/>
      <w:numFmt w:val="bullet"/>
      <w:lvlText w:val=""/>
      <w:lvlJc w:val="left"/>
      <w:pPr>
        <w:tabs>
          <w:tab w:val="num" w:pos="2160"/>
        </w:tabs>
        <w:ind w:left="2160" w:hanging="360"/>
      </w:pPr>
      <w:rPr>
        <w:rFonts w:ascii="Wingdings" w:hAnsi="Wingdings"/>
      </w:rPr>
    </w:lvl>
    <w:lvl w:ilvl="3" w:tplc="B55ADCD6">
      <w:start w:val="1"/>
      <w:numFmt w:val="bullet"/>
      <w:lvlText w:val=""/>
      <w:lvlJc w:val="left"/>
      <w:pPr>
        <w:tabs>
          <w:tab w:val="num" w:pos="2880"/>
        </w:tabs>
        <w:ind w:left="2880" w:hanging="360"/>
      </w:pPr>
      <w:rPr>
        <w:rFonts w:ascii="Symbol" w:hAnsi="Symbol"/>
      </w:rPr>
    </w:lvl>
    <w:lvl w:ilvl="4" w:tplc="B8D8E860">
      <w:start w:val="1"/>
      <w:numFmt w:val="bullet"/>
      <w:lvlText w:val="o"/>
      <w:lvlJc w:val="left"/>
      <w:pPr>
        <w:tabs>
          <w:tab w:val="num" w:pos="3600"/>
        </w:tabs>
        <w:ind w:left="3600" w:hanging="360"/>
      </w:pPr>
      <w:rPr>
        <w:rFonts w:ascii="Courier New" w:hAnsi="Courier New"/>
      </w:rPr>
    </w:lvl>
    <w:lvl w:ilvl="5" w:tplc="361054D6">
      <w:start w:val="1"/>
      <w:numFmt w:val="bullet"/>
      <w:lvlText w:val=""/>
      <w:lvlJc w:val="left"/>
      <w:pPr>
        <w:tabs>
          <w:tab w:val="num" w:pos="4320"/>
        </w:tabs>
        <w:ind w:left="4320" w:hanging="360"/>
      </w:pPr>
      <w:rPr>
        <w:rFonts w:ascii="Wingdings" w:hAnsi="Wingdings"/>
      </w:rPr>
    </w:lvl>
    <w:lvl w:ilvl="6" w:tplc="30F0C828">
      <w:start w:val="1"/>
      <w:numFmt w:val="bullet"/>
      <w:lvlText w:val=""/>
      <w:lvlJc w:val="left"/>
      <w:pPr>
        <w:tabs>
          <w:tab w:val="num" w:pos="5040"/>
        </w:tabs>
        <w:ind w:left="5040" w:hanging="360"/>
      </w:pPr>
      <w:rPr>
        <w:rFonts w:ascii="Symbol" w:hAnsi="Symbol"/>
      </w:rPr>
    </w:lvl>
    <w:lvl w:ilvl="7" w:tplc="213AF9EA">
      <w:start w:val="1"/>
      <w:numFmt w:val="bullet"/>
      <w:lvlText w:val="o"/>
      <w:lvlJc w:val="left"/>
      <w:pPr>
        <w:tabs>
          <w:tab w:val="num" w:pos="5760"/>
        </w:tabs>
        <w:ind w:left="5760" w:hanging="360"/>
      </w:pPr>
      <w:rPr>
        <w:rFonts w:ascii="Courier New" w:hAnsi="Courier New"/>
      </w:rPr>
    </w:lvl>
    <w:lvl w:ilvl="8" w:tplc="1CC29A7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4F1A0110">
      <w:start w:val="1"/>
      <w:numFmt w:val="bullet"/>
      <w:lvlText w:val=""/>
      <w:lvlJc w:val="left"/>
      <w:pPr>
        <w:ind w:left="720" w:hanging="360"/>
      </w:pPr>
      <w:rPr>
        <w:rFonts w:ascii="Symbol" w:hAnsi="Symbol"/>
      </w:rPr>
    </w:lvl>
    <w:lvl w:ilvl="1" w:tplc="07FA4A34">
      <w:start w:val="1"/>
      <w:numFmt w:val="bullet"/>
      <w:lvlText w:val="o"/>
      <w:lvlJc w:val="left"/>
      <w:pPr>
        <w:tabs>
          <w:tab w:val="num" w:pos="1440"/>
        </w:tabs>
        <w:ind w:left="1440" w:hanging="360"/>
      </w:pPr>
      <w:rPr>
        <w:rFonts w:ascii="Courier New" w:hAnsi="Courier New"/>
      </w:rPr>
    </w:lvl>
    <w:lvl w:ilvl="2" w:tplc="FE6C084A">
      <w:start w:val="1"/>
      <w:numFmt w:val="bullet"/>
      <w:lvlText w:val=""/>
      <w:lvlJc w:val="left"/>
      <w:pPr>
        <w:tabs>
          <w:tab w:val="num" w:pos="2160"/>
        </w:tabs>
        <w:ind w:left="2160" w:hanging="360"/>
      </w:pPr>
      <w:rPr>
        <w:rFonts w:ascii="Wingdings" w:hAnsi="Wingdings"/>
      </w:rPr>
    </w:lvl>
    <w:lvl w:ilvl="3" w:tplc="4CC46ABA">
      <w:start w:val="1"/>
      <w:numFmt w:val="bullet"/>
      <w:lvlText w:val=""/>
      <w:lvlJc w:val="left"/>
      <w:pPr>
        <w:tabs>
          <w:tab w:val="num" w:pos="2880"/>
        </w:tabs>
        <w:ind w:left="2880" w:hanging="360"/>
      </w:pPr>
      <w:rPr>
        <w:rFonts w:ascii="Symbol" w:hAnsi="Symbol"/>
      </w:rPr>
    </w:lvl>
    <w:lvl w:ilvl="4" w:tplc="C8DE87AC">
      <w:start w:val="1"/>
      <w:numFmt w:val="bullet"/>
      <w:lvlText w:val="o"/>
      <w:lvlJc w:val="left"/>
      <w:pPr>
        <w:tabs>
          <w:tab w:val="num" w:pos="3600"/>
        </w:tabs>
        <w:ind w:left="3600" w:hanging="360"/>
      </w:pPr>
      <w:rPr>
        <w:rFonts w:ascii="Courier New" w:hAnsi="Courier New"/>
      </w:rPr>
    </w:lvl>
    <w:lvl w:ilvl="5" w:tplc="4120C7D6">
      <w:start w:val="1"/>
      <w:numFmt w:val="bullet"/>
      <w:lvlText w:val=""/>
      <w:lvlJc w:val="left"/>
      <w:pPr>
        <w:tabs>
          <w:tab w:val="num" w:pos="4320"/>
        </w:tabs>
        <w:ind w:left="4320" w:hanging="360"/>
      </w:pPr>
      <w:rPr>
        <w:rFonts w:ascii="Wingdings" w:hAnsi="Wingdings"/>
      </w:rPr>
    </w:lvl>
    <w:lvl w:ilvl="6" w:tplc="0494EA6C">
      <w:start w:val="1"/>
      <w:numFmt w:val="bullet"/>
      <w:lvlText w:val=""/>
      <w:lvlJc w:val="left"/>
      <w:pPr>
        <w:tabs>
          <w:tab w:val="num" w:pos="5040"/>
        </w:tabs>
        <w:ind w:left="5040" w:hanging="360"/>
      </w:pPr>
      <w:rPr>
        <w:rFonts w:ascii="Symbol" w:hAnsi="Symbol"/>
      </w:rPr>
    </w:lvl>
    <w:lvl w:ilvl="7" w:tplc="E6562550">
      <w:start w:val="1"/>
      <w:numFmt w:val="bullet"/>
      <w:lvlText w:val="o"/>
      <w:lvlJc w:val="left"/>
      <w:pPr>
        <w:tabs>
          <w:tab w:val="num" w:pos="5760"/>
        </w:tabs>
        <w:ind w:left="5760" w:hanging="360"/>
      </w:pPr>
      <w:rPr>
        <w:rFonts w:ascii="Courier New" w:hAnsi="Courier New"/>
      </w:rPr>
    </w:lvl>
    <w:lvl w:ilvl="8" w:tplc="BE2C4D42">
      <w:start w:val="1"/>
      <w:numFmt w:val="bullet"/>
      <w:lvlText w:val=""/>
      <w:lvlJc w:val="left"/>
      <w:pPr>
        <w:tabs>
          <w:tab w:val="num" w:pos="6480"/>
        </w:tabs>
        <w:ind w:left="6480" w:hanging="360"/>
      </w:pPr>
      <w:rPr>
        <w:rFonts w:ascii="Wingdings" w:hAnsi="Wingdings"/>
      </w:rPr>
    </w:lvl>
  </w:abstractNum>
  <w:num w:numId="1" w16cid:durableId="1566335440">
    <w:abstractNumId w:val="0"/>
  </w:num>
  <w:num w:numId="2" w16cid:durableId="205722994">
    <w:abstractNumId w:val="1"/>
  </w:num>
  <w:num w:numId="3" w16cid:durableId="1266615517">
    <w:abstractNumId w:val="2"/>
  </w:num>
  <w:num w:numId="4" w16cid:durableId="994182943">
    <w:abstractNumId w:val="3"/>
  </w:num>
  <w:num w:numId="5" w16cid:durableId="1748259369">
    <w:abstractNumId w:val="4"/>
  </w:num>
  <w:num w:numId="6" w16cid:durableId="1933783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FBC"/>
    <w:rsid w:val="0000518C"/>
    <w:rsid w:val="000B563F"/>
    <w:rsid w:val="000C15C1"/>
    <w:rsid w:val="00102BF2"/>
    <w:rsid w:val="001538C1"/>
    <w:rsid w:val="00174AA3"/>
    <w:rsid w:val="00186FB1"/>
    <w:rsid w:val="00212C61"/>
    <w:rsid w:val="00226381"/>
    <w:rsid w:val="0023338B"/>
    <w:rsid w:val="00235FA2"/>
    <w:rsid w:val="00316699"/>
    <w:rsid w:val="0035329C"/>
    <w:rsid w:val="00364576"/>
    <w:rsid w:val="004616CA"/>
    <w:rsid w:val="004A7FA2"/>
    <w:rsid w:val="004F3248"/>
    <w:rsid w:val="005007E0"/>
    <w:rsid w:val="00504AC2"/>
    <w:rsid w:val="00554FA3"/>
    <w:rsid w:val="005A1E38"/>
    <w:rsid w:val="005D3583"/>
    <w:rsid w:val="00623A1C"/>
    <w:rsid w:val="00630A51"/>
    <w:rsid w:val="0064478E"/>
    <w:rsid w:val="007163A2"/>
    <w:rsid w:val="00720FEC"/>
    <w:rsid w:val="00733AEB"/>
    <w:rsid w:val="007578D1"/>
    <w:rsid w:val="007A0303"/>
    <w:rsid w:val="007B152F"/>
    <w:rsid w:val="007B57F5"/>
    <w:rsid w:val="008123B4"/>
    <w:rsid w:val="00813422"/>
    <w:rsid w:val="00847540"/>
    <w:rsid w:val="00860A28"/>
    <w:rsid w:val="00885514"/>
    <w:rsid w:val="009178A0"/>
    <w:rsid w:val="009471C4"/>
    <w:rsid w:val="00960132"/>
    <w:rsid w:val="009F3FD5"/>
    <w:rsid w:val="00A37EEC"/>
    <w:rsid w:val="00A56FCA"/>
    <w:rsid w:val="00A84A28"/>
    <w:rsid w:val="00A92852"/>
    <w:rsid w:val="00B130DB"/>
    <w:rsid w:val="00B44A91"/>
    <w:rsid w:val="00B653B2"/>
    <w:rsid w:val="00B91FCD"/>
    <w:rsid w:val="00BF1B75"/>
    <w:rsid w:val="00C64830"/>
    <w:rsid w:val="00C64966"/>
    <w:rsid w:val="00CE626C"/>
    <w:rsid w:val="00D226C0"/>
    <w:rsid w:val="00D92E0D"/>
    <w:rsid w:val="00DA4769"/>
    <w:rsid w:val="00DF1036"/>
    <w:rsid w:val="00E11FBC"/>
    <w:rsid w:val="00E1644E"/>
    <w:rsid w:val="00E431CE"/>
    <w:rsid w:val="00E77375"/>
    <w:rsid w:val="00E83185"/>
    <w:rsid w:val="00E876B4"/>
    <w:rsid w:val="00ED7E2D"/>
    <w:rsid w:val="00EF1EE3"/>
    <w:rsid w:val="00FB3AB4"/>
    <w:rsid w:val="00FE1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CC2E5"/>
  <w15:docId w15:val="{FB862390-BC5A-46F0-B91B-97957AEED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2"/>
      <w:szCs w:val="22"/>
    </w:rPr>
  </w:style>
  <w:style w:type="paragraph" w:customStyle="1" w:styleId="documenttopSection">
    <w:name w:val="document_topSection"/>
    <w:basedOn w:val="Normal"/>
    <w:pPr>
      <w:jc w:val="center"/>
    </w:pPr>
  </w:style>
  <w:style w:type="paragraph" w:customStyle="1" w:styleId="documenttopSectionleftBox">
    <w:name w:val="document_topSection_leftBox"/>
    <w:basedOn w:val="Normal"/>
    <w:pPr>
      <w:pBdr>
        <w:left w:val="none" w:sz="0" w:space="15" w:color="auto"/>
        <w:bottom w:val="none" w:sz="0" w:space="25" w:color="auto"/>
        <w:right w:val="none" w:sz="0" w:space="15" w:color="auto"/>
      </w:pBdr>
      <w:jc w:val="center"/>
    </w:pPr>
  </w:style>
  <w:style w:type="paragraph" w:customStyle="1" w:styleId="documentsectionnth-child1">
    <w:name w:val="document_section_nth-child(1)"/>
    <w:basedOn w:val="Normal"/>
  </w:style>
  <w:style w:type="paragraph" w:customStyle="1" w:styleId="documentparagraphName">
    <w:name w:val="document_paragraphName"/>
    <w:basedOn w:val="Normal"/>
  </w:style>
  <w:style w:type="character" w:customStyle="1" w:styleId="documentname">
    <w:name w:val="document_name"/>
    <w:basedOn w:val="DefaultParagraphFont"/>
    <w:rPr>
      <w:caps/>
      <w:color w:val="000000"/>
      <w:sz w:val="68"/>
      <w:szCs w:val="68"/>
      <w:bdr w:val="single" w:sz="16" w:space="0" w:color="666666"/>
      <w:shd w:val="clear" w:color="auto" w:fill="FFFFFF"/>
    </w:rPr>
  </w:style>
  <w:style w:type="character" w:customStyle="1" w:styleId="span">
    <w:name w:val="span"/>
    <w:basedOn w:val="DefaultParagraphFont"/>
    <w:rPr>
      <w:bdr w:val="none" w:sz="0" w:space="0" w:color="auto"/>
      <w:vertAlign w:val="baseline"/>
    </w:rPr>
  </w:style>
  <w:style w:type="table" w:customStyle="1" w:styleId="wrapper-table">
    <w:name w:val="wrapper-table"/>
    <w:basedOn w:val="TableNormal"/>
    <w:pPr>
      <w:jc w:val="center"/>
    </w:pPr>
    <w:tblPr/>
  </w:style>
  <w:style w:type="character" w:customStyle="1" w:styleId="documentresumeTitle">
    <w:name w:val="document_resumeTitle"/>
    <w:basedOn w:val="DefaultParagraphFont"/>
    <w:rPr>
      <w:b/>
      <w:bCs/>
      <w:caps/>
      <w:color w:val="FFFFFF"/>
      <w:spacing w:val="50"/>
      <w:sz w:val="26"/>
      <w:szCs w:val="26"/>
      <w:shd w:val="clear" w:color="auto" w:fill="8ACECF"/>
    </w:rPr>
  </w:style>
  <w:style w:type="character" w:customStyle="1" w:styleId="documentparentContainerleftBox">
    <w:name w:val="document_parentContainer_leftBox"/>
    <w:basedOn w:val="DefaultParagraphFont"/>
  </w:style>
  <w:style w:type="paragraph" w:customStyle="1" w:styleId="documentparentContainerleftBoxsection">
    <w:name w:val="document_parentContainer_leftBox_section"/>
    <w:basedOn w:val="Normal"/>
    <w:pPr>
      <w:pBdr>
        <w:left w:val="none" w:sz="0" w:space="10" w:color="auto"/>
        <w:right w:val="none" w:sz="0" w:space="10" w:color="auto"/>
      </w:pBdr>
    </w:pPr>
  </w:style>
  <w:style w:type="paragraph" w:customStyle="1" w:styleId="documentheading">
    <w:name w:val="document_heading"/>
    <w:basedOn w:val="Normal"/>
    <w:pPr>
      <w:jc w:val="center"/>
    </w:pPr>
  </w:style>
  <w:style w:type="paragraph" w:customStyle="1" w:styleId="documentsectionTitle">
    <w:name w:val="document_sectionTitle"/>
    <w:basedOn w:val="Normal"/>
    <w:pPr>
      <w:spacing w:line="400" w:lineRule="atLeast"/>
    </w:pPr>
    <w:rPr>
      <w:b/>
      <w:bCs/>
      <w:color w:val="000000"/>
      <w:spacing w:val="20"/>
      <w:sz w:val="34"/>
      <w:szCs w:val="34"/>
    </w:rPr>
  </w:style>
  <w:style w:type="paragraph" w:customStyle="1" w:styleId="documentfirstparagraph">
    <w:name w:val="document_firstparagraph"/>
    <w:basedOn w:val="Normal"/>
  </w:style>
  <w:style w:type="paragraph" w:customStyle="1" w:styleId="documentparentContainersinglecolumn">
    <w:name w:val="document_parentContainer_singlecolumn"/>
    <w:basedOn w:val="Normal"/>
  </w:style>
  <w:style w:type="paragraph" w:customStyle="1" w:styleId="documentparentContainerleftBoxParagraph">
    <w:name w:val="document_parentContainer_leftBox Paragraph"/>
    <w:basedOn w:val="Normal"/>
  </w:style>
  <w:style w:type="character" w:customStyle="1" w:styleId="documentparentContainerrightBox">
    <w:name w:val="document_parentContainer_rightBox"/>
    <w:basedOn w:val="DefaultParagraphFont"/>
  </w:style>
  <w:style w:type="paragraph" w:customStyle="1" w:styleId="documenttxtCtr">
    <w:name w:val="document_txtCtr"/>
    <w:basedOn w:val="Normal"/>
    <w:pPr>
      <w:jc w:val="center"/>
    </w:pPr>
  </w:style>
  <w:style w:type="character" w:customStyle="1" w:styleId="documenticonSvg">
    <w:name w:val="document_iconSvg"/>
    <w:basedOn w:val="DefaultParagraphFont"/>
  </w:style>
  <w:style w:type="character" w:customStyle="1" w:styleId="documenticoTxt">
    <w:name w:val="document_icoTxt"/>
    <w:basedOn w:val="DefaultParagraphFont"/>
  </w:style>
  <w:style w:type="table" w:customStyle="1" w:styleId="address">
    <w:name w:val="address"/>
    <w:basedOn w:val="TableNormal"/>
    <w:tblPr/>
  </w:style>
  <w:style w:type="paragraph" w:customStyle="1" w:styleId="documentparentContainerrightBoxParagraph">
    <w:name w:val="document_parentContainer_rightBox Paragraph"/>
    <w:basedOn w:val="Normal"/>
  </w:style>
  <w:style w:type="character" w:customStyle="1" w:styleId="empty-cell">
    <w:name w:val="empty-cell"/>
    <w:basedOn w:val="DefaultParagraphFont"/>
  </w:style>
  <w:style w:type="table" w:customStyle="1" w:styleId="documentparentContainer">
    <w:name w:val="document_parentContainer"/>
    <w:basedOn w:val="TableNormal"/>
    <w:tblPr/>
  </w:style>
  <w:style w:type="paragraph" w:customStyle="1" w:styleId="documentmidSection">
    <w:name w:val="document_midSection"/>
    <w:basedOn w:val="Normal"/>
  </w:style>
  <w:style w:type="character" w:customStyle="1" w:styleId="documentsectionnth-child1Character">
    <w:name w:val="document_section_nth-child(1) Character"/>
    <w:basedOn w:val="DefaultParagraphFont"/>
  </w:style>
  <w:style w:type="paragraph" w:customStyle="1" w:styleId="documentmidSectionsectionheading">
    <w:name w:val="document_midSection_section_heading"/>
    <w:basedOn w:val="Normal"/>
    <w:pPr>
      <w:pBdr>
        <w:top w:val="none" w:sz="0" w:space="6" w:color="auto"/>
        <w:left w:val="none" w:sz="0" w:space="10" w:color="auto"/>
        <w:bottom w:val="none" w:sz="0" w:space="6" w:color="auto"/>
        <w:right w:val="none" w:sz="0" w:space="10" w:color="auto"/>
      </w:pBdr>
    </w:pPr>
  </w:style>
  <w:style w:type="paragraph" w:customStyle="1" w:styleId="documentmidBoxsectionTitle">
    <w:name w:val="document_midBox_sectionTitle"/>
    <w:basedOn w:val="Normal"/>
    <w:rPr>
      <w:color w:val="FFFFFF"/>
    </w:rPr>
  </w:style>
  <w:style w:type="paragraph" w:customStyle="1" w:styleId="div">
    <w:name w:val="div"/>
    <w:basedOn w:val="Normal"/>
  </w:style>
  <w:style w:type="paragraph" w:customStyle="1" w:styleId="documentdispBlock">
    <w:name w:val="document_dispBlock"/>
    <w:basedOn w:val="Normal"/>
  </w:style>
  <w:style w:type="paragraph" w:customStyle="1" w:styleId="documenttxtBold">
    <w:name w:val="document_txtBold"/>
    <w:basedOn w:val="Normal"/>
    <w:rPr>
      <w:b/>
      <w:bCs/>
      <w:spacing w:val="20"/>
    </w:rPr>
  </w:style>
  <w:style w:type="character" w:customStyle="1" w:styleId="documenttxtItl">
    <w:name w:val="document_txtItl"/>
    <w:basedOn w:val="DefaultParagraphFont"/>
    <w:rPr>
      <w:i/>
      <w:iCs/>
    </w:rPr>
  </w:style>
  <w:style w:type="paragraph" w:customStyle="1" w:styleId="documenttxtItlParagraph">
    <w:name w:val="document_txtItl Paragraph"/>
    <w:basedOn w:val="Normal"/>
    <w:rPr>
      <w:i/>
      <w:iCs/>
    </w:rPr>
  </w:style>
  <w:style w:type="paragraph" w:customStyle="1" w:styleId="documenteducationcategoryTitle">
    <w:name w:val="document_education_categoryTitle"/>
    <w:basedOn w:val="Normal"/>
    <w:rPr>
      <w:i/>
      <w:iCs/>
    </w:rPr>
  </w:style>
  <w:style w:type="paragraph" w:customStyle="1" w:styleId="documenteducationulli">
    <w:name w:val="document_education_ul_li"/>
    <w:basedOn w:val="Normal"/>
  </w:style>
  <w:style w:type="character" w:customStyle="1" w:styleId="documentmidBoxsectionnth-last-child1">
    <w:name w:val="document_midBox_section_nth-last-child(1)"/>
    <w:basedOn w:val="DefaultParagraphFont"/>
    <w:rPr>
      <w:bdr w:val="none" w:sz="0" w:space="0" w:color="auto"/>
    </w:rPr>
  </w:style>
  <w:style w:type="paragraph" w:customStyle="1" w:styleId="documentmidSectionsectionnth-child2heading">
    <w:name w:val="document_midSection_section_nth-child(2)_heading"/>
    <w:basedOn w:val="Normal"/>
    <w:pPr>
      <w:shd w:val="clear" w:color="auto" w:fill="3D3D3D"/>
    </w:pPr>
    <w:rPr>
      <w:shd w:val="clear" w:color="auto" w:fill="3D3D3D"/>
    </w:rPr>
  </w:style>
  <w:style w:type="paragraph" w:customStyle="1" w:styleId="documentskillsparagraph">
    <w:name w:val="document_skills_paragraph"/>
    <w:basedOn w:val="Normal"/>
    <w:pPr>
      <w:pBdr>
        <w:top w:val="none" w:sz="0" w:space="2" w:color="auto"/>
      </w:pBdr>
    </w:pPr>
  </w:style>
  <w:style w:type="paragraph" w:customStyle="1" w:styleId="p">
    <w:name w:val="p"/>
    <w:basedOn w:val="Normal"/>
  </w:style>
  <w:style w:type="paragraph" w:customStyle="1" w:styleId="documentmidBoxsectionnth-last-child1Paragraph">
    <w:name w:val="document_midBox_section_nth-last-child(1) Paragraph"/>
    <w:basedOn w:val="Normal"/>
  </w:style>
  <w:style w:type="table" w:customStyle="1" w:styleId="documentmidBox">
    <w:name w:val="document_midBox"/>
    <w:basedOn w:val="TableNormal"/>
    <w:tblPr/>
  </w:style>
  <w:style w:type="paragraph" w:customStyle="1" w:styleId="documentlastSection">
    <w:name w:val="document_lastSection"/>
    <w:basedOn w:val="Normal"/>
  </w:style>
  <w:style w:type="character" w:customStyle="1" w:styleId="documentleftBox">
    <w:name w:val="document_leftBox"/>
    <w:basedOn w:val="DefaultParagraphFont"/>
  </w:style>
  <w:style w:type="paragraph" w:customStyle="1" w:styleId="documentlastSectionsectionnth-child1">
    <w:name w:val="document_lastSection_section_nth-child(1)"/>
    <w:basedOn w:val="Normal"/>
    <w:pPr>
      <w:pBdr>
        <w:top w:val="none" w:sz="0" w:space="15" w:color="auto"/>
      </w:pBdr>
    </w:pPr>
  </w:style>
  <w:style w:type="character" w:customStyle="1" w:styleId="dateswrapper">
    <w:name w:val="dates_wrapper"/>
    <w:basedOn w:val="DefaultParagraphFont"/>
  </w:style>
  <w:style w:type="paragraph" w:customStyle="1" w:styleId="dateswrapperParagraph">
    <w:name w:val="dates_wrapper Paragraph"/>
    <w:basedOn w:val="Normal"/>
    <w:pPr>
      <w:pBdr>
        <w:left w:val="none" w:sz="0" w:space="3" w:color="auto"/>
      </w:pBdr>
    </w:pPr>
  </w:style>
  <w:style w:type="paragraph" w:customStyle="1" w:styleId="documentsecExprexprDate">
    <w:name w:val="document_secExpr_exprDate"/>
    <w:basedOn w:val="Normal"/>
    <w:pPr>
      <w:pBdr>
        <w:bottom w:val="none" w:sz="0" w:space="3" w:color="auto"/>
      </w:pBdr>
    </w:pPr>
    <w:rPr>
      <w:b/>
      <w:bCs/>
    </w:rPr>
  </w:style>
  <w:style w:type="character" w:customStyle="1" w:styleId="documentsecExprsinglecolumn">
    <w:name w:val="document_secExpr_singlecolumn"/>
    <w:basedOn w:val="DefaultParagraphFont"/>
  </w:style>
  <w:style w:type="paragraph" w:customStyle="1" w:styleId="documentulli">
    <w:name w:val="document_ul_li"/>
    <w:basedOn w:val="Normal"/>
    <w:pPr>
      <w:pBdr>
        <w:left w:val="none" w:sz="0" w:space="8" w:color="auto"/>
      </w:pBdr>
    </w:pPr>
  </w:style>
  <w:style w:type="table" w:customStyle="1" w:styleId="documentfirstparagraphTable">
    <w:name w:val="document_firstparagraph Table"/>
    <w:basedOn w:val="TableNormal"/>
    <w:tblPr/>
  </w:style>
  <w:style w:type="table" w:customStyle="1" w:styleId="documentparagraph">
    <w:name w:val="document_paragraph"/>
    <w:basedOn w:val="TableNormal"/>
    <w:tblPr/>
  </w:style>
  <w:style w:type="character" w:customStyle="1" w:styleId="divCharacter">
    <w:name w:val="div Character"/>
    <w:basedOn w:val="DefaultParagraphFont"/>
    <w:rPr>
      <w:bdr w:val="none" w:sz="0" w:space="0" w:color="auto"/>
      <w:vertAlign w:val="baseline"/>
    </w:rPr>
  </w:style>
  <w:style w:type="paragraph" w:customStyle="1" w:styleId="documentmidBoxParagraph">
    <w:name w:val="document_midBox Paragraph"/>
    <w:basedOn w:val="Normal"/>
  </w:style>
  <w:style w:type="paragraph" w:styleId="NoSpacing">
    <w:name w:val="No Spacing"/>
    <w:link w:val="NoSpacingChar"/>
    <w:uiPriority w:val="1"/>
    <w:qFormat/>
    <w:rsid w:val="00A37EE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37EEC"/>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316699"/>
    <w:rPr>
      <w:sz w:val="16"/>
      <w:szCs w:val="16"/>
    </w:rPr>
  </w:style>
  <w:style w:type="paragraph" w:styleId="CommentText">
    <w:name w:val="annotation text"/>
    <w:basedOn w:val="Normal"/>
    <w:link w:val="CommentTextChar"/>
    <w:uiPriority w:val="99"/>
    <w:semiHidden/>
    <w:unhideWhenUsed/>
    <w:rsid w:val="00316699"/>
    <w:pPr>
      <w:spacing w:line="240" w:lineRule="auto"/>
    </w:pPr>
    <w:rPr>
      <w:sz w:val="20"/>
      <w:szCs w:val="20"/>
    </w:rPr>
  </w:style>
  <w:style w:type="character" w:customStyle="1" w:styleId="CommentTextChar">
    <w:name w:val="Comment Text Char"/>
    <w:basedOn w:val="DefaultParagraphFont"/>
    <w:link w:val="CommentText"/>
    <w:uiPriority w:val="99"/>
    <w:semiHidden/>
    <w:rsid w:val="00316699"/>
  </w:style>
  <w:style w:type="paragraph" w:styleId="CommentSubject">
    <w:name w:val="annotation subject"/>
    <w:basedOn w:val="CommentText"/>
    <w:next w:val="CommentText"/>
    <w:link w:val="CommentSubjectChar"/>
    <w:uiPriority w:val="99"/>
    <w:semiHidden/>
    <w:unhideWhenUsed/>
    <w:rsid w:val="00316699"/>
    <w:rPr>
      <w:b/>
      <w:bCs/>
    </w:rPr>
  </w:style>
  <w:style w:type="character" w:customStyle="1" w:styleId="CommentSubjectChar">
    <w:name w:val="Comment Subject Char"/>
    <w:basedOn w:val="CommentTextChar"/>
    <w:link w:val="CommentSubject"/>
    <w:uiPriority w:val="99"/>
    <w:semiHidden/>
    <w:rsid w:val="00316699"/>
    <w:rPr>
      <w:b/>
      <w:bCs/>
    </w:rPr>
  </w:style>
  <w:style w:type="paragraph" w:styleId="NormalWeb">
    <w:name w:val="Normal (Web)"/>
    <w:basedOn w:val="Normal"/>
    <w:uiPriority w:val="99"/>
    <w:unhideWhenUsed/>
    <w:rsid w:val="004A7FA2"/>
    <w:pPr>
      <w:spacing w:before="100" w:beforeAutospacing="1" w:after="115"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18013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Full Stack Developer (Junior Level) I am Full stack Developer with understanding of Python, HTML, CSS, UI/UX Design using Figma, JavaScript, React Js, Node Js, Node ejs, Database programming using PostgreSQL and Mongo db. AWS Cloud Practitioner &amp; AWS Cloud Developing. I am passionate and focused when I take on any task. I am eager to learn, work well within a team and love eureka moments when coding, it’s a rush</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Gerald Bartlett</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Gerald Bartlett</dc:title>
  <dc:subject>Full Stack Developer</dc:subject>
  <dc:creator>gerald Bartlett</dc:creator>
  <cp:lastModifiedBy>gerald Bartlett</cp:lastModifiedBy>
  <cp:revision>3</cp:revision>
  <dcterms:created xsi:type="dcterms:W3CDTF">2022-06-09T19:04:00Z</dcterms:created>
  <dcterms:modified xsi:type="dcterms:W3CDTF">2022-06-16T22:26:00Z</dcterms:modified>
</cp:coreProperties>
</file>